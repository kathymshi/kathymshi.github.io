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5B8C41" w14:textId="77777777" w:rsidR="00706A9F" w:rsidRPr="00B346B7" w:rsidRDefault="00B346B7">
      <w:pPr>
        <w:pBdr>
          <w:bottom w:val="single" w:sz="6" w:space="0" w:color="FFFFFF"/>
        </w:pBdr>
        <w:spacing w:line="240" w:lineRule="atLeast"/>
        <w:jc w:val="center"/>
        <w:rPr>
          <w:b/>
          <w:bCs/>
          <w:lang w:val="de-DE"/>
        </w:rPr>
      </w:pPr>
      <w:r w:rsidRPr="00B346B7">
        <w:rPr>
          <w:b/>
          <w:bCs/>
          <w:lang w:val="de-DE"/>
        </w:rPr>
        <w:t>Kathy Shi</w:t>
      </w:r>
    </w:p>
    <w:p w14:paraId="16204F7D" w14:textId="5CEB92D8" w:rsidR="00706A9F" w:rsidRPr="00B346B7" w:rsidRDefault="00B346B7">
      <w:pPr>
        <w:pBdr>
          <w:bottom w:val="single" w:sz="6" w:space="0" w:color="FFFFFF"/>
        </w:pBdr>
        <w:spacing w:line="200" w:lineRule="atLeast"/>
        <w:jc w:val="center"/>
        <w:rPr>
          <w:sz w:val="20"/>
          <w:szCs w:val="20"/>
          <w:lang w:val="de-DE"/>
        </w:rPr>
      </w:pPr>
      <w:r w:rsidRPr="00B346B7">
        <w:rPr>
          <w:sz w:val="20"/>
          <w:szCs w:val="20"/>
          <w:lang w:val="de-DE"/>
        </w:rPr>
        <w:t>925</w:t>
      </w:r>
      <w:r w:rsidRPr="00B346B7">
        <w:rPr>
          <w:sz w:val="20"/>
          <w:szCs w:val="20"/>
          <w:lang w:val="de-DE"/>
        </w:rPr>
        <w:noBreakHyphen/>
        <w:t>389</w:t>
      </w:r>
      <w:r w:rsidRPr="00B346B7">
        <w:rPr>
          <w:sz w:val="20"/>
          <w:szCs w:val="20"/>
          <w:lang w:val="de-DE"/>
        </w:rPr>
        <w:noBreakHyphen/>
        <w:t>3342 </w:t>
      </w:r>
      <w:r w:rsidRPr="00B346B7">
        <w:rPr>
          <w:color w:val="000000"/>
          <w:sz w:val="20"/>
          <w:szCs w:val="20"/>
          <w:lang w:val="de-DE"/>
        </w:rPr>
        <w:t>| </w:t>
      </w:r>
      <w:hyperlink r:id="rId5" w:history="1">
        <w:r w:rsidR="0027054E" w:rsidRPr="00AF23AA">
          <w:rPr>
            <w:rStyle w:val="Hyperlink"/>
            <w:sz w:val="20"/>
            <w:szCs w:val="20"/>
            <w:lang w:val="de-DE"/>
          </w:rPr>
          <w:t>kathy.shi@yale.edu</w:t>
        </w:r>
      </w:hyperlink>
    </w:p>
    <w:p w14:paraId="709638E3" w14:textId="77777777" w:rsidR="00706A9F" w:rsidRPr="00B346B7" w:rsidRDefault="00706A9F">
      <w:pPr>
        <w:rPr>
          <w:sz w:val="20"/>
          <w:szCs w:val="20"/>
          <w:lang w:val="de-DE"/>
        </w:rPr>
      </w:pPr>
    </w:p>
    <w:p w14:paraId="4E114B6F" w14:textId="77777777" w:rsidR="00706A9F" w:rsidRPr="00B346B7" w:rsidRDefault="00B346B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  <w:lang w:val="de-DE"/>
        </w:rPr>
      </w:pPr>
      <w:r w:rsidRPr="00B346B7">
        <w:rPr>
          <w:b/>
          <w:bCs/>
          <w:caps/>
          <w:sz w:val="20"/>
          <w:szCs w:val="20"/>
          <w:lang w:val="de-DE"/>
        </w:rPr>
        <w:t>education</w:t>
      </w:r>
    </w:p>
    <w:p w14:paraId="0CA6A365" w14:textId="41D51D60" w:rsidR="00B5414F" w:rsidRDefault="00B5414F" w:rsidP="00B5414F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overflow-hidden"/>
          <w:b/>
          <w:bCs/>
          <w:sz w:val="20"/>
          <w:szCs w:val="20"/>
        </w:rPr>
        <w:t>Yale University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New Haven, CT</w:t>
      </w:r>
    </w:p>
    <w:p w14:paraId="6FD71110" w14:textId="64D79DFF" w:rsidR="00B5414F" w:rsidRDefault="00B5414F" w:rsidP="00B5414F">
      <w:pPr>
        <w:tabs>
          <w:tab w:val="right" w:pos="10800"/>
        </w:tabs>
        <w:spacing w:line="200" w:lineRule="atLeast"/>
        <w:rPr>
          <w:rStyle w:val="fs13fw4overflow-hidden"/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Doctor of Philosophy in Psychology</w:t>
      </w:r>
      <w:r>
        <w:rPr>
          <w:rStyle w:val="fs13fw4"/>
          <w:i/>
          <w:iCs/>
          <w:sz w:val="20"/>
          <w:szCs w:val="20"/>
        </w:rPr>
        <w:tab/>
      </w:r>
      <w:r w:rsidRPr="00B5414F">
        <w:rPr>
          <w:rStyle w:val="fs13fw4"/>
          <w:sz w:val="20"/>
          <w:szCs w:val="20"/>
        </w:rPr>
        <w:t>Expected</w:t>
      </w:r>
      <w:r>
        <w:rPr>
          <w:rStyle w:val="fs13fw4"/>
          <w:i/>
          <w:iCs/>
          <w:sz w:val="20"/>
          <w:szCs w:val="20"/>
        </w:rPr>
        <w:t xml:space="preserve"> </w:t>
      </w:r>
      <w:r>
        <w:rPr>
          <w:rStyle w:val="fs13fw4overflow-hidden"/>
          <w:sz w:val="20"/>
          <w:szCs w:val="20"/>
        </w:rPr>
        <w:t>May 2029</w:t>
      </w:r>
    </w:p>
    <w:p w14:paraId="108CCB81" w14:textId="77777777" w:rsidR="00B5414F" w:rsidRDefault="00B5414F" w:rsidP="00B5414F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</w:p>
    <w:p w14:paraId="6A96AE87" w14:textId="4847C03C" w:rsidR="00B5414F" w:rsidRDefault="00B5414F" w:rsidP="00B5414F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overflow-hidden"/>
          <w:b/>
          <w:bCs/>
          <w:sz w:val="20"/>
          <w:szCs w:val="20"/>
        </w:rPr>
        <w:t>Johns Hopkins University</w:t>
      </w:r>
      <w:r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Baltimore, MD</w:t>
      </w:r>
    </w:p>
    <w:p w14:paraId="31B25A05" w14:textId="77777777" w:rsidR="00B5414F" w:rsidRDefault="00B5414F" w:rsidP="00B5414F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Bachelor of Science</w:t>
      </w:r>
      <w:r>
        <w:rPr>
          <w:rStyle w:val="fs13fw4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May 2023</w:t>
      </w:r>
    </w:p>
    <w:p w14:paraId="223437A7" w14:textId="696C2F51" w:rsidR="00B5414F" w:rsidRDefault="00B5414F" w:rsidP="00B5414F">
      <w:pPr>
        <w:numPr>
          <w:ilvl w:val="0"/>
          <w:numId w:val="1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Majors in Neuroscience and Cognitive Science</w:t>
      </w:r>
    </w:p>
    <w:p w14:paraId="12F3807F" w14:textId="2C0725F6" w:rsidR="00646700" w:rsidRPr="00126770" w:rsidRDefault="00646700" w:rsidP="00B5414F">
      <w:pPr>
        <w:numPr>
          <w:ilvl w:val="0"/>
          <w:numId w:val="1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GPA: 3.99</w:t>
      </w:r>
    </w:p>
    <w:p w14:paraId="0368A455" w14:textId="77777777" w:rsidR="00706A9F" w:rsidRDefault="00B346B7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7CEEEF79" w14:textId="77777777" w:rsidR="00FF45D0" w:rsidRDefault="00FF45D0" w:rsidP="00FF45D0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publications</w:t>
      </w:r>
    </w:p>
    <w:p w14:paraId="7565EEF0" w14:textId="77777777" w:rsidR="00FF45D0" w:rsidRPr="0070279C" w:rsidRDefault="00FF45D0" w:rsidP="00FF45D0">
      <w:pPr>
        <w:pStyle w:val="ListParagraph"/>
        <w:numPr>
          <w:ilvl w:val="0"/>
          <w:numId w:val="14"/>
        </w:num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 w:rsidRPr="0070279C">
        <w:rPr>
          <w:rStyle w:val="fs13fw4"/>
          <w:sz w:val="20"/>
          <w:szCs w:val="20"/>
        </w:rPr>
        <w:t xml:space="preserve">Effects of Setting on Psychedelic Experiences, Therapies, and Outcomes: </w:t>
      </w:r>
      <w:r w:rsidRPr="0070279C">
        <w:rPr>
          <w:rStyle w:val="fs13fw4"/>
          <w:sz w:val="20"/>
          <w:szCs w:val="20"/>
        </w:rPr>
        <w:tab/>
      </w:r>
      <w:r>
        <w:rPr>
          <w:rStyle w:val="fs13fw4"/>
          <w:sz w:val="20"/>
          <w:szCs w:val="20"/>
        </w:rPr>
        <w:t xml:space="preserve">Published: </w:t>
      </w:r>
      <w:r w:rsidRPr="0070279C">
        <w:rPr>
          <w:rStyle w:val="fs13fw4overflow-hidden"/>
          <w:sz w:val="20"/>
          <w:szCs w:val="20"/>
        </w:rPr>
        <w:t>February 10, 2022</w:t>
      </w:r>
    </w:p>
    <w:p w14:paraId="628C624C" w14:textId="77777777" w:rsidR="00FF45D0" w:rsidRPr="005F1C88" w:rsidRDefault="00FF45D0" w:rsidP="00FF45D0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"/>
          <w:sz w:val="20"/>
          <w:szCs w:val="20"/>
        </w:rPr>
        <w:t xml:space="preserve">       </w:t>
      </w:r>
      <w:r w:rsidRPr="0070279C">
        <w:rPr>
          <w:rStyle w:val="fs13fw4"/>
          <w:sz w:val="20"/>
          <w:szCs w:val="20"/>
        </w:rPr>
        <w:t>A Rapid Scoping Review of the Literature</w:t>
      </w:r>
    </w:p>
    <w:p w14:paraId="3EA3FA37" w14:textId="77777777" w:rsidR="00FF45D0" w:rsidRPr="0070279C" w:rsidRDefault="00FF45D0" w:rsidP="00FF45D0">
      <w:pPr>
        <w:pStyle w:val="ListParagraph"/>
        <w:numPr>
          <w:ilvl w:val="0"/>
          <w:numId w:val="14"/>
        </w:num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 w:rsidRPr="00A673AC">
        <w:rPr>
          <w:rStyle w:val="fs13fw4"/>
          <w:sz w:val="20"/>
          <w:szCs w:val="20"/>
        </w:rPr>
        <w:t>Word-timestamped transcripts of two spoken narrative recall functional neuroimaging datasets</w:t>
      </w:r>
      <w:r w:rsidRPr="0070279C">
        <w:rPr>
          <w:rStyle w:val="fs13fw4"/>
          <w:sz w:val="20"/>
          <w:szCs w:val="20"/>
        </w:rPr>
        <w:tab/>
      </w:r>
      <w:r>
        <w:rPr>
          <w:rStyle w:val="fs13fw4"/>
          <w:sz w:val="20"/>
          <w:szCs w:val="20"/>
        </w:rPr>
        <w:t>Published: August 9, 2023</w:t>
      </w:r>
    </w:p>
    <w:p w14:paraId="1CC0C410" w14:textId="77777777" w:rsidR="00FF45D0" w:rsidRDefault="00FF45D0" w:rsidP="00FF45D0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</w:p>
    <w:p w14:paraId="347BB254" w14:textId="60439BE7" w:rsidR="00FF45D0" w:rsidRDefault="00FF45D0" w:rsidP="00FF45D0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presentations</w:t>
      </w:r>
    </w:p>
    <w:p w14:paraId="08750049" w14:textId="77777777" w:rsidR="00FF45D0" w:rsidRDefault="00FF45D0" w:rsidP="00FF45D0">
      <w:pPr>
        <w:pStyle w:val="ListParagraph"/>
        <w:numPr>
          <w:ilvl w:val="0"/>
          <w:numId w:val="14"/>
        </w:num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[PIP]</w:t>
      </w:r>
    </w:p>
    <w:p w14:paraId="0B9893BD" w14:textId="77777777" w:rsidR="00FF45D0" w:rsidRDefault="00FF45D0" w:rsidP="00FF45D0">
      <w:pPr>
        <w:pStyle w:val="ListParagraph"/>
        <w:numPr>
          <w:ilvl w:val="0"/>
          <w:numId w:val="14"/>
        </w:num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[Cog neuro meeting]</w:t>
      </w:r>
    </w:p>
    <w:p w14:paraId="77687B5F" w14:textId="77777777" w:rsidR="00FF45D0" w:rsidRDefault="00FF45D0" w:rsidP="00FF45D0">
      <w:pPr>
        <w:pStyle w:val="ListParagraph"/>
        <w:numPr>
          <w:ilvl w:val="0"/>
          <w:numId w:val="14"/>
        </w:num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First Year Symposium:</w:t>
      </w:r>
    </w:p>
    <w:p w14:paraId="7E51D0D0" w14:textId="77777777" w:rsidR="00FF45D0" w:rsidRDefault="00FF45D0" w:rsidP="00FF45D0">
      <w:pPr>
        <w:pStyle w:val="ListParagraph"/>
        <w:tabs>
          <w:tab w:val="right" w:pos="10800"/>
        </w:tabs>
        <w:spacing w:line="200" w:lineRule="atLeast"/>
        <w:ind w:left="360"/>
        <w:rPr>
          <w:sz w:val="20"/>
          <w:szCs w:val="20"/>
        </w:rPr>
      </w:pPr>
      <w:r w:rsidRPr="00531F7A">
        <w:rPr>
          <w:sz w:val="20"/>
          <w:szCs w:val="20"/>
        </w:rPr>
        <w:t>Is goal-congruent decision-making associated with depression?</w:t>
      </w:r>
      <w:r>
        <w:rPr>
          <w:sz w:val="20"/>
          <w:szCs w:val="20"/>
        </w:rPr>
        <w:tab/>
        <w:t>September 20, 2024</w:t>
      </w:r>
    </w:p>
    <w:p w14:paraId="23C4AB95" w14:textId="77777777" w:rsidR="00FF45D0" w:rsidRDefault="00FF45D0" w:rsidP="00FF45D0">
      <w:pPr>
        <w:pStyle w:val="ListParagraph"/>
        <w:numPr>
          <w:ilvl w:val="0"/>
          <w:numId w:val="14"/>
        </w:num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 xml:space="preserve">Computational Psychiatry Conference: </w:t>
      </w:r>
    </w:p>
    <w:p w14:paraId="4AF73BE2" w14:textId="77777777" w:rsidR="00FF45D0" w:rsidRPr="00AB07CD" w:rsidRDefault="00FF45D0" w:rsidP="00FF45D0">
      <w:pPr>
        <w:pStyle w:val="ListParagraph"/>
        <w:tabs>
          <w:tab w:val="right" w:pos="10800"/>
        </w:tabs>
        <w:spacing w:line="200" w:lineRule="atLeast"/>
        <w:ind w:left="360"/>
        <w:rPr>
          <w:sz w:val="20"/>
          <w:szCs w:val="20"/>
        </w:rPr>
      </w:pPr>
      <w:r w:rsidRPr="00FD22DA">
        <w:rPr>
          <w:sz w:val="20"/>
          <w:szCs w:val="20"/>
        </w:rPr>
        <w:t>Depressive symptoms impair goal-congruent</w:t>
      </w:r>
      <w:r>
        <w:rPr>
          <w:sz w:val="20"/>
          <w:szCs w:val="20"/>
        </w:rPr>
        <w:t xml:space="preserve"> </w:t>
      </w:r>
      <w:r w:rsidRPr="00AB07CD">
        <w:rPr>
          <w:sz w:val="20"/>
          <w:szCs w:val="20"/>
        </w:rPr>
        <w:t>choices during risky decision-making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ab/>
        <w:t>July 18, 2024</w:t>
      </w:r>
    </w:p>
    <w:p w14:paraId="09C13541" w14:textId="77777777" w:rsidR="00FF45D0" w:rsidRDefault="00FF45D0" w:rsidP="00FF45D0">
      <w:pPr>
        <w:pStyle w:val="ListParagraph"/>
        <w:numPr>
          <w:ilvl w:val="0"/>
          <w:numId w:val="14"/>
        </w:num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 xml:space="preserve">DREAMS Conference: </w:t>
      </w:r>
    </w:p>
    <w:p w14:paraId="5424C485" w14:textId="77777777" w:rsidR="00FF45D0" w:rsidRDefault="00FF45D0" w:rsidP="00FF45D0">
      <w:pPr>
        <w:pStyle w:val="ListParagraph"/>
        <w:tabs>
          <w:tab w:val="right" w:pos="10800"/>
        </w:tabs>
        <w:spacing w:line="200" w:lineRule="atLeast"/>
        <w:ind w:left="360"/>
        <w:rPr>
          <w:rStyle w:val="fs13fw4overflow-hidden"/>
          <w:sz w:val="20"/>
          <w:szCs w:val="20"/>
        </w:rPr>
      </w:pPr>
      <w:r>
        <w:rPr>
          <w:sz w:val="20"/>
          <w:szCs w:val="20"/>
        </w:rPr>
        <w:t>Emotional Modulation of Episodic Memory</w:t>
      </w:r>
      <w:r w:rsidRPr="00DD5F63">
        <w:rPr>
          <w:rStyle w:val="fs13fw4"/>
          <w:sz w:val="20"/>
          <w:szCs w:val="20"/>
        </w:rPr>
        <w:t xml:space="preserve"> </w:t>
      </w:r>
      <w:r w:rsidRPr="0070279C"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October</w:t>
      </w:r>
      <w:r w:rsidRPr="0070279C">
        <w:rPr>
          <w:rStyle w:val="fs13fw4overflow-hidden"/>
          <w:sz w:val="20"/>
          <w:szCs w:val="20"/>
        </w:rPr>
        <w:t xml:space="preserve"> </w:t>
      </w:r>
      <w:r>
        <w:rPr>
          <w:rStyle w:val="fs13fw4overflow-hidden"/>
          <w:sz w:val="20"/>
          <w:szCs w:val="20"/>
        </w:rPr>
        <w:t>28</w:t>
      </w:r>
      <w:r w:rsidRPr="0070279C">
        <w:rPr>
          <w:rStyle w:val="fs13fw4overflow-hidden"/>
          <w:sz w:val="20"/>
          <w:szCs w:val="20"/>
        </w:rPr>
        <w:t>, 2022</w:t>
      </w:r>
    </w:p>
    <w:p w14:paraId="21940E37" w14:textId="77777777" w:rsidR="00FF45D0" w:rsidRDefault="00FF45D0" w:rsidP="00FF45D0">
      <w:pPr>
        <w:pStyle w:val="ListParagraph"/>
        <w:numPr>
          <w:ilvl w:val="0"/>
          <w:numId w:val="14"/>
        </w:num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 xml:space="preserve">Omega Psi Undergraduate Conference: </w:t>
      </w:r>
    </w:p>
    <w:p w14:paraId="47F21D09" w14:textId="77777777" w:rsidR="00FF45D0" w:rsidRPr="006E69AA" w:rsidRDefault="00FF45D0" w:rsidP="00FF45D0">
      <w:pPr>
        <w:pStyle w:val="ListParagraph"/>
        <w:tabs>
          <w:tab w:val="right" w:pos="10800"/>
        </w:tabs>
        <w:spacing w:line="200" w:lineRule="atLeast"/>
        <w:ind w:left="360"/>
        <w:rPr>
          <w:sz w:val="20"/>
          <w:szCs w:val="20"/>
        </w:rPr>
      </w:pPr>
      <w:r>
        <w:rPr>
          <w:sz w:val="20"/>
          <w:szCs w:val="20"/>
        </w:rPr>
        <w:t>Emotional Modulation of Recall from Viewing Naturalistic Stimuli</w:t>
      </w:r>
      <w:r w:rsidRPr="0070279C">
        <w:rPr>
          <w:rStyle w:val="fs13fw4"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April</w:t>
      </w:r>
      <w:r w:rsidRPr="0070279C">
        <w:rPr>
          <w:rStyle w:val="fs13fw4overflow-hidden"/>
          <w:sz w:val="20"/>
          <w:szCs w:val="20"/>
        </w:rPr>
        <w:t xml:space="preserve"> </w:t>
      </w:r>
      <w:r>
        <w:rPr>
          <w:rStyle w:val="fs13fw4overflow-hidden"/>
          <w:sz w:val="20"/>
          <w:szCs w:val="20"/>
        </w:rPr>
        <w:t>9</w:t>
      </w:r>
      <w:r w:rsidRPr="0070279C">
        <w:rPr>
          <w:rStyle w:val="fs13fw4overflow-hidden"/>
          <w:sz w:val="20"/>
          <w:szCs w:val="20"/>
        </w:rPr>
        <w:t>, 2022</w:t>
      </w:r>
    </w:p>
    <w:p w14:paraId="11C0E089" w14:textId="77777777" w:rsidR="000D3837" w:rsidRDefault="000D3837" w:rsidP="000D383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</w:p>
    <w:p w14:paraId="2D651E7A" w14:textId="3208AC25" w:rsidR="000D3837" w:rsidRDefault="000D3837" w:rsidP="000D383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honors and awards</w:t>
      </w:r>
    </w:p>
    <w:p w14:paraId="1B4EF5F4" w14:textId="77777777" w:rsidR="000D3837" w:rsidRDefault="000D3837" w:rsidP="000D3837">
      <w:pPr>
        <w:numPr>
          <w:ilvl w:val="0"/>
          <w:numId w:val="8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Yale Wu Tsai Graduate Fellowship for $11,000.00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August 2023 - Present</w:t>
      </w:r>
    </w:p>
    <w:p w14:paraId="0F567FEB" w14:textId="4BE46409" w:rsidR="00F269F9" w:rsidRDefault="00F269F9" w:rsidP="000D3837">
      <w:pPr>
        <w:numPr>
          <w:ilvl w:val="0"/>
          <w:numId w:val="8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 xml:space="preserve">Wu </w:t>
      </w:r>
      <w:proofErr w:type="spellStart"/>
      <w:r>
        <w:rPr>
          <w:sz w:val="20"/>
          <w:szCs w:val="20"/>
        </w:rPr>
        <w:t>tsai</w:t>
      </w:r>
      <w:proofErr w:type="spellEnd"/>
      <w:r>
        <w:rPr>
          <w:sz w:val="20"/>
          <w:szCs w:val="20"/>
        </w:rPr>
        <w:t xml:space="preserve"> travel award to sfn</w:t>
      </w:r>
    </w:p>
    <w:p w14:paraId="3F3E5DFE" w14:textId="652674AA" w:rsidR="000D3837" w:rsidRPr="002C0924" w:rsidRDefault="000D3837" w:rsidP="000D3837">
      <w:pPr>
        <w:numPr>
          <w:ilvl w:val="0"/>
          <w:numId w:val="8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 xml:space="preserve">Dean's List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</w:t>
      </w:r>
      <w:r>
        <w:rPr>
          <w:sz w:val="20"/>
          <w:szCs w:val="20"/>
        </w:rPr>
        <w:tab/>
        <w:t xml:space="preserve">           Fall 2019, Fall 2020, Spring 2021, Fall 2021, Spring 2022,</w:t>
      </w:r>
      <w:r w:rsidRPr="00387BE3">
        <w:rPr>
          <w:sz w:val="20"/>
          <w:szCs w:val="20"/>
        </w:rPr>
        <w:t xml:space="preserve"> </w:t>
      </w:r>
      <w:r>
        <w:rPr>
          <w:sz w:val="20"/>
          <w:szCs w:val="20"/>
        </w:rPr>
        <w:t>Fall 2022, Spring 2023</w:t>
      </w:r>
    </w:p>
    <w:p w14:paraId="56A8B6A2" w14:textId="77777777" w:rsidR="000D3837" w:rsidRDefault="000D3837" w:rsidP="000D3837">
      <w:pPr>
        <w:numPr>
          <w:ilvl w:val="0"/>
          <w:numId w:val="8"/>
        </w:numPr>
        <w:spacing w:line="200" w:lineRule="atLeast"/>
        <w:ind w:left="212" w:hanging="193"/>
        <w:rPr>
          <w:sz w:val="20"/>
          <w:szCs w:val="20"/>
        </w:rPr>
      </w:pPr>
      <w:r w:rsidRPr="00942AAF">
        <w:rPr>
          <w:sz w:val="20"/>
          <w:szCs w:val="20"/>
        </w:rPr>
        <w:t>Isaac and Catharine S. Hecht Scholarship</w:t>
      </w:r>
      <w:r>
        <w:rPr>
          <w:sz w:val="20"/>
          <w:szCs w:val="20"/>
        </w:rPr>
        <w:t xml:space="preserve"> for $</w:t>
      </w:r>
      <w:r w:rsidRPr="003F4105">
        <w:rPr>
          <w:sz w:val="20"/>
          <w:szCs w:val="20"/>
        </w:rPr>
        <w:t>15,535.00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  October 2022</w:t>
      </w:r>
    </w:p>
    <w:p w14:paraId="72229AAA" w14:textId="7A29D621" w:rsidR="00FF45D0" w:rsidRPr="000D3837" w:rsidRDefault="000D3837" w:rsidP="000D3837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6074F046" w14:textId="4BAACA60" w:rsidR="00706A9F" w:rsidRDefault="00B346B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research experience</w:t>
      </w:r>
    </w:p>
    <w:p w14:paraId="7E0B66DB" w14:textId="2A50109A" w:rsidR="00735479" w:rsidRDefault="00735479" w:rsidP="00735479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ttuoverflow-hidden"/>
          <w:b/>
          <w:bCs/>
          <w:caps/>
          <w:sz w:val="20"/>
          <w:szCs w:val="20"/>
        </w:rPr>
        <w:t>Robb Rutledge Lab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Yale University</w:t>
      </w:r>
    </w:p>
    <w:p w14:paraId="1675E0AA" w14:textId="3129548B" w:rsidR="00735479" w:rsidRDefault="0050376A" w:rsidP="00735479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PhD student</w:t>
      </w:r>
      <w:r w:rsidR="00735479">
        <w:rPr>
          <w:rStyle w:val="fs13fw4"/>
          <w:i/>
          <w:iCs/>
          <w:sz w:val="20"/>
          <w:szCs w:val="20"/>
        </w:rPr>
        <w:tab/>
      </w:r>
      <w:r w:rsidR="00735479">
        <w:rPr>
          <w:rStyle w:val="fs13fw4overflow-hidden"/>
          <w:sz w:val="20"/>
          <w:szCs w:val="20"/>
        </w:rPr>
        <w:t>August 2023 - Present</w:t>
      </w:r>
    </w:p>
    <w:p w14:paraId="036FBF6F" w14:textId="77777777" w:rsidR="00485997" w:rsidRDefault="00485997" w:rsidP="00485997">
      <w:pPr>
        <w:numPr>
          <w:ilvl w:val="0"/>
          <w:numId w:val="2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 xml:space="preserve">Recruiting 80+ depressed participants for month long psychophysiology project with: </w:t>
      </w:r>
    </w:p>
    <w:p w14:paraId="710FA8D6" w14:textId="77777777" w:rsidR="00485997" w:rsidRDefault="00485997" w:rsidP="00485997">
      <w:pPr>
        <w:numPr>
          <w:ilvl w:val="1"/>
          <w:numId w:val="2"/>
        </w:num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Resting state and task fMRI</w:t>
      </w:r>
    </w:p>
    <w:p w14:paraId="00CD1DB2" w14:textId="77777777" w:rsidR="00485997" w:rsidRDefault="00485997" w:rsidP="00485997">
      <w:pPr>
        <w:numPr>
          <w:ilvl w:val="1"/>
          <w:numId w:val="2"/>
        </w:num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Measurement of depression by the PHQ-8 at 3 timepoints</w:t>
      </w:r>
    </w:p>
    <w:p w14:paraId="3E303A0F" w14:textId="3C0E2A8B" w:rsidR="00EB51B5" w:rsidRDefault="001D4F77" w:rsidP="00EB51B5">
      <w:pPr>
        <w:numPr>
          <w:ilvl w:val="0"/>
          <w:numId w:val="2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Ran 600</w:t>
      </w:r>
      <w:r w:rsidR="00BB768B">
        <w:rPr>
          <w:sz w:val="20"/>
          <w:szCs w:val="20"/>
        </w:rPr>
        <w:t>+</w:t>
      </w:r>
      <w:r>
        <w:rPr>
          <w:sz w:val="20"/>
          <w:szCs w:val="20"/>
        </w:rPr>
        <w:t xml:space="preserve"> </w:t>
      </w:r>
      <w:r w:rsidR="00BB768B">
        <w:rPr>
          <w:sz w:val="20"/>
          <w:szCs w:val="20"/>
        </w:rPr>
        <w:t xml:space="preserve">online </w:t>
      </w:r>
      <w:r>
        <w:rPr>
          <w:sz w:val="20"/>
          <w:szCs w:val="20"/>
        </w:rPr>
        <w:t>participants on novel</w:t>
      </w:r>
      <w:r w:rsidR="00316896">
        <w:rPr>
          <w:sz w:val="20"/>
          <w:szCs w:val="20"/>
        </w:rPr>
        <w:t xml:space="preserve"> goal-directed risky decision-making task</w:t>
      </w:r>
    </w:p>
    <w:p w14:paraId="14397D11" w14:textId="5F950821" w:rsidR="00316896" w:rsidRDefault="00316896" w:rsidP="00361D21">
      <w:pPr>
        <w:numPr>
          <w:ilvl w:val="1"/>
          <w:numId w:val="2"/>
        </w:num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 xml:space="preserve">Established new </w:t>
      </w:r>
      <w:r w:rsidR="00894932">
        <w:rPr>
          <w:sz w:val="20"/>
          <w:szCs w:val="20"/>
        </w:rPr>
        <w:t xml:space="preserve">prospect </w:t>
      </w:r>
      <w:r w:rsidR="003F49EF">
        <w:rPr>
          <w:sz w:val="20"/>
          <w:szCs w:val="20"/>
        </w:rPr>
        <w:t>theory-based</w:t>
      </w:r>
      <w:r w:rsidR="00894932">
        <w:rPr>
          <w:sz w:val="20"/>
          <w:szCs w:val="20"/>
        </w:rPr>
        <w:t xml:space="preserve"> </w:t>
      </w:r>
      <w:r>
        <w:rPr>
          <w:sz w:val="20"/>
          <w:szCs w:val="20"/>
        </w:rPr>
        <w:t>model for task</w:t>
      </w:r>
      <w:r w:rsidR="00894932">
        <w:rPr>
          <w:sz w:val="20"/>
          <w:szCs w:val="20"/>
        </w:rPr>
        <w:t xml:space="preserve">, challenging </w:t>
      </w:r>
      <w:r w:rsidR="003F49EF">
        <w:rPr>
          <w:sz w:val="20"/>
          <w:szCs w:val="20"/>
        </w:rPr>
        <w:t>the literature’s current</w:t>
      </w:r>
      <w:r w:rsidR="00894932">
        <w:rPr>
          <w:sz w:val="20"/>
          <w:szCs w:val="20"/>
        </w:rPr>
        <w:t xml:space="preserve"> understanding of prospect theory</w:t>
      </w:r>
    </w:p>
    <w:p w14:paraId="498A4ED0" w14:textId="2C9EF6B0" w:rsidR="00361D21" w:rsidRDefault="00FC355C" w:rsidP="00361D21">
      <w:pPr>
        <w:numPr>
          <w:ilvl w:val="1"/>
          <w:numId w:val="2"/>
        </w:num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Created fMRI version of</w:t>
      </w:r>
      <w:r w:rsidR="002D0216">
        <w:rPr>
          <w:sz w:val="20"/>
          <w:szCs w:val="20"/>
        </w:rPr>
        <w:t xml:space="preserve"> task</w:t>
      </w:r>
    </w:p>
    <w:p w14:paraId="584DDA9A" w14:textId="01BF6118" w:rsidR="00735479" w:rsidRPr="00EB51B5" w:rsidRDefault="00735479" w:rsidP="00EB51B5">
      <w:pPr>
        <w:spacing w:line="200" w:lineRule="atLeast"/>
        <w:rPr>
          <w:sz w:val="20"/>
          <w:szCs w:val="20"/>
        </w:rPr>
      </w:pPr>
    </w:p>
    <w:p w14:paraId="01328B65" w14:textId="77777777" w:rsidR="00706A9F" w:rsidRDefault="00B346B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ttuoverflow-hidden"/>
          <w:b/>
          <w:bCs/>
          <w:caps/>
          <w:sz w:val="20"/>
          <w:szCs w:val="20"/>
        </w:rPr>
        <w:t>Janice Chen Lab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Johns Hopkins Homewood Campus</w:t>
      </w:r>
    </w:p>
    <w:p w14:paraId="0B1A4CA1" w14:textId="3569481C" w:rsidR="00706A9F" w:rsidRDefault="00B346B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Research Assistant</w:t>
      </w:r>
      <w:r>
        <w:rPr>
          <w:rStyle w:val="fs13fw4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 xml:space="preserve">September 2020 </w:t>
      </w:r>
      <w:r w:rsidR="000F618E">
        <w:rPr>
          <w:rStyle w:val="fs13fw4overflow-hidden"/>
          <w:sz w:val="20"/>
          <w:szCs w:val="20"/>
        </w:rPr>
        <w:t>–</w:t>
      </w:r>
      <w:r>
        <w:rPr>
          <w:rStyle w:val="fs13fw4overflow-hidden"/>
          <w:sz w:val="20"/>
          <w:szCs w:val="20"/>
        </w:rPr>
        <w:t xml:space="preserve"> </w:t>
      </w:r>
      <w:r w:rsidR="000F618E">
        <w:rPr>
          <w:rStyle w:val="fs13fw4overflow-hidden"/>
          <w:sz w:val="20"/>
          <w:szCs w:val="20"/>
        </w:rPr>
        <w:t>May 2023</w:t>
      </w:r>
    </w:p>
    <w:p w14:paraId="0AFA730A" w14:textId="77777777" w:rsidR="00706A9F" w:rsidRDefault="00B346B7">
      <w:pPr>
        <w:numPr>
          <w:ilvl w:val="0"/>
          <w:numId w:val="2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Ran 60+ participants in naturalistic memory experiment, where participants surfed the Internet and gave free recall</w:t>
      </w:r>
    </w:p>
    <w:p w14:paraId="451C0E9A" w14:textId="77777777" w:rsidR="00706A9F" w:rsidRDefault="00B346B7">
      <w:pPr>
        <w:numPr>
          <w:ilvl w:val="0"/>
          <w:numId w:val="2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Utilized MATLAB in analyzing data from experiments, such as similarity matrices and activity to recall time matching</w:t>
      </w:r>
    </w:p>
    <w:p w14:paraId="60690279" w14:textId="57796F95" w:rsidR="00706A9F" w:rsidRDefault="00B346B7">
      <w:pPr>
        <w:numPr>
          <w:ilvl w:val="0"/>
          <w:numId w:val="2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Analyz</w:t>
      </w:r>
      <w:r w:rsidR="00CA1073">
        <w:rPr>
          <w:sz w:val="20"/>
          <w:szCs w:val="20"/>
        </w:rPr>
        <w:t>ed</w:t>
      </w:r>
      <w:r>
        <w:rPr>
          <w:sz w:val="20"/>
          <w:szCs w:val="20"/>
        </w:rPr>
        <w:t xml:space="preserve"> 2 sets of naturalistic brain data from previous experiments during recall to find emotion centers of brain</w:t>
      </w:r>
      <w:r w:rsidR="003741F4">
        <w:rPr>
          <w:sz w:val="20"/>
          <w:szCs w:val="20"/>
        </w:rPr>
        <w:t xml:space="preserve"> with principal investigator Dr. Janice Chen</w:t>
      </w:r>
    </w:p>
    <w:p w14:paraId="3790B9EB" w14:textId="77777777" w:rsidR="00706A9F" w:rsidRDefault="00B346B7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46393DAB" w14:textId="77777777" w:rsidR="00706A9F" w:rsidRDefault="00B346B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ttuoverflow-hidden"/>
          <w:b/>
          <w:bCs/>
          <w:caps/>
          <w:sz w:val="20"/>
          <w:szCs w:val="20"/>
        </w:rPr>
        <w:t>Center for Psychedelic and Consciousness Research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Johns Hopkins Bayview Medical Center</w:t>
      </w:r>
    </w:p>
    <w:p w14:paraId="1CFFA609" w14:textId="6EDF75C7" w:rsidR="00706A9F" w:rsidRDefault="00B346B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Research Intern</w:t>
      </w:r>
      <w:r>
        <w:rPr>
          <w:rStyle w:val="fs13fw4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 xml:space="preserve">May 2021 </w:t>
      </w:r>
      <w:r w:rsidR="00586570">
        <w:rPr>
          <w:rStyle w:val="fs13fw4overflow-hidden"/>
          <w:sz w:val="20"/>
          <w:szCs w:val="20"/>
        </w:rPr>
        <w:t>–</w:t>
      </w:r>
      <w:r>
        <w:rPr>
          <w:rStyle w:val="fs13fw4overflow-hidden"/>
          <w:sz w:val="20"/>
          <w:szCs w:val="20"/>
        </w:rPr>
        <w:t xml:space="preserve"> </w:t>
      </w:r>
      <w:r w:rsidR="00E52802">
        <w:rPr>
          <w:rStyle w:val="fs13fw4overflow-hidden"/>
          <w:sz w:val="20"/>
          <w:szCs w:val="20"/>
        </w:rPr>
        <w:t>August</w:t>
      </w:r>
      <w:r w:rsidR="00586570">
        <w:rPr>
          <w:rStyle w:val="fs13fw4overflow-hidden"/>
          <w:sz w:val="20"/>
          <w:szCs w:val="20"/>
        </w:rPr>
        <w:t xml:space="preserve"> 202</w:t>
      </w:r>
      <w:r w:rsidR="00D969D0">
        <w:rPr>
          <w:rStyle w:val="fs13fw4overflow-hidden"/>
          <w:sz w:val="20"/>
          <w:szCs w:val="20"/>
        </w:rPr>
        <w:t>2</w:t>
      </w:r>
    </w:p>
    <w:p w14:paraId="62AC138A" w14:textId="6395566D" w:rsidR="00706A9F" w:rsidRDefault="00B346B7">
      <w:pPr>
        <w:numPr>
          <w:ilvl w:val="0"/>
          <w:numId w:val="3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Trained on Music Information Retrieval package in MATLAB</w:t>
      </w:r>
    </w:p>
    <w:p w14:paraId="73218C61" w14:textId="63CBFBBA" w:rsidR="003640B7" w:rsidRDefault="003640B7">
      <w:pPr>
        <w:numPr>
          <w:ilvl w:val="0"/>
          <w:numId w:val="3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Read through relevant literature with assistance from principal investigator Dr. Frederick Barrett</w:t>
      </w:r>
    </w:p>
    <w:p w14:paraId="7E7672B7" w14:textId="24A0311B" w:rsidR="00706A9F" w:rsidRDefault="00B346B7">
      <w:pPr>
        <w:numPr>
          <w:ilvl w:val="0"/>
          <w:numId w:val="3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 xml:space="preserve">Produced </w:t>
      </w:r>
      <w:r w:rsidR="00157D20">
        <w:rPr>
          <w:sz w:val="20"/>
          <w:szCs w:val="20"/>
        </w:rPr>
        <w:t>3</w:t>
      </w:r>
      <w:r>
        <w:rPr>
          <w:sz w:val="20"/>
          <w:szCs w:val="20"/>
        </w:rPr>
        <w:t>00+ truncated musical stimuli for psilocybin therapy experiment</w:t>
      </w:r>
    </w:p>
    <w:p w14:paraId="211BD1AA" w14:textId="753D7FCD" w:rsidR="00706A9F" w:rsidRDefault="00B346B7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2BA97614" w14:textId="4500E0B5" w:rsidR="00DE74C6" w:rsidRDefault="00DE74C6" w:rsidP="00DE74C6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 w:rsidRPr="00DE74C6">
        <w:rPr>
          <w:rStyle w:val="fs13fw6ttuoverflow-hidden"/>
          <w:b/>
          <w:bCs/>
          <w:caps/>
          <w:sz w:val="20"/>
          <w:szCs w:val="20"/>
        </w:rPr>
        <w:t>INTERNATIONAL ARTS + MIND LAB</w:t>
      </w:r>
      <w:r>
        <w:rPr>
          <w:rStyle w:val="fs13fw4"/>
          <w:caps/>
          <w:sz w:val="20"/>
          <w:szCs w:val="20"/>
        </w:rPr>
        <w:tab/>
      </w:r>
      <w:r w:rsidRPr="00DE74C6">
        <w:rPr>
          <w:rStyle w:val="fs13fw4overflow-hidden"/>
          <w:sz w:val="20"/>
          <w:szCs w:val="20"/>
        </w:rPr>
        <w:t>Johns Hopkins School of Medicine</w:t>
      </w:r>
    </w:p>
    <w:p w14:paraId="1F239D8E" w14:textId="11989CC8" w:rsidR="00DE74C6" w:rsidRDefault="00DE74C6" w:rsidP="00DE74C6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Research Intern</w:t>
      </w:r>
      <w:r>
        <w:rPr>
          <w:rStyle w:val="fs13fw4"/>
          <w:i/>
          <w:iCs/>
          <w:sz w:val="20"/>
          <w:szCs w:val="20"/>
        </w:rPr>
        <w:tab/>
      </w:r>
      <w:r w:rsidRPr="00DE74C6">
        <w:rPr>
          <w:rStyle w:val="fs13fw4overflow-hidden"/>
          <w:sz w:val="20"/>
          <w:szCs w:val="20"/>
        </w:rPr>
        <w:t>June 2021 – Aug</w:t>
      </w:r>
      <w:r>
        <w:rPr>
          <w:rStyle w:val="fs13fw4overflow-hidden"/>
          <w:sz w:val="20"/>
          <w:szCs w:val="20"/>
        </w:rPr>
        <w:t>ust</w:t>
      </w:r>
      <w:r w:rsidRPr="00DE74C6">
        <w:rPr>
          <w:rStyle w:val="fs13fw4overflow-hidden"/>
          <w:sz w:val="20"/>
          <w:szCs w:val="20"/>
        </w:rPr>
        <w:t xml:space="preserve"> 202</w:t>
      </w:r>
      <w:r w:rsidR="00AE2282">
        <w:rPr>
          <w:rStyle w:val="fs13fw4overflow-hidden"/>
          <w:sz w:val="20"/>
          <w:szCs w:val="20"/>
        </w:rPr>
        <w:t>1</w:t>
      </w:r>
    </w:p>
    <w:p w14:paraId="34602495" w14:textId="121EE580" w:rsidR="00DE74C6" w:rsidRDefault="00DE74C6" w:rsidP="00DE74C6">
      <w:pPr>
        <w:numPr>
          <w:ilvl w:val="0"/>
          <w:numId w:val="3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lastRenderedPageBreak/>
        <w:t>Sorted through 1000+ papers for aesthetics in psychedelic therapy literature review</w:t>
      </w:r>
    </w:p>
    <w:p w14:paraId="465714C6" w14:textId="77777777" w:rsidR="00DE3418" w:rsidRDefault="00DE3418" w:rsidP="00DE3418">
      <w:pPr>
        <w:spacing w:line="200" w:lineRule="atLeast"/>
        <w:ind w:left="212"/>
        <w:rPr>
          <w:sz w:val="20"/>
          <w:szCs w:val="20"/>
        </w:rPr>
      </w:pPr>
    </w:p>
    <w:p w14:paraId="6793065E" w14:textId="32B2F096" w:rsidR="00DE3418" w:rsidRDefault="00D75B77" w:rsidP="00DE3418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ttuoverflow-hidden"/>
          <w:b/>
          <w:bCs/>
          <w:caps/>
          <w:sz w:val="20"/>
          <w:szCs w:val="20"/>
        </w:rPr>
        <w:t>Bakker memory lab</w:t>
      </w:r>
      <w:r w:rsidR="00DE3418">
        <w:rPr>
          <w:rStyle w:val="fs13fw4"/>
          <w:caps/>
          <w:sz w:val="20"/>
          <w:szCs w:val="20"/>
        </w:rPr>
        <w:tab/>
      </w:r>
      <w:r w:rsidR="00DE3418" w:rsidRPr="00DE74C6">
        <w:rPr>
          <w:rStyle w:val="fs13fw4overflow-hidden"/>
          <w:sz w:val="20"/>
          <w:szCs w:val="20"/>
        </w:rPr>
        <w:t>Johns Hopkins School of Medicine</w:t>
      </w:r>
    </w:p>
    <w:p w14:paraId="0E682393" w14:textId="3F9D6BC5" w:rsidR="00DE3418" w:rsidRDefault="00DE3418" w:rsidP="00DE3418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Research Assistant</w:t>
      </w:r>
      <w:r>
        <w:rPr>
          <w:rStyle w:val="fs13fw4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May</w:t>
      </w:r>
      <w:r w:rsidRPr="00DE74C6">
        <w:rPr>
          <w:rStyle w:val="fs13fw4overflow-hidden"/>
          <w:sz w:val="20"/>
          <w:szCs w:val="20"/>
        </w:rPr>
        <w:t xml:space="preserve"> 202</w:t>
      </w:r>
      <w:r>
        <w:rPr>
          <w:rStyle w:val="fs13fw4overflow-hidden"/>
          <w:sz w:val="20"/>
          <w:szCs w:val="20"/>
        </w:rPr>
        <w:t>2</w:t>
      </w:r>
      <w:r w:rsidRPr="00DE74C6">
        <w:rPr>
          <w:rStyle w:val="fs13fw4overflow-hidden"/>
          <w:sz w:val="20"/>
          <w:szCs w:val="20"/>
        </w:rPr>
        <w:t xml:space="preserve"> – </w:t>
      </w:r>
      <w:r w:rsidR="009011F7">
        <w:rPr>
          <w:rStyle w:val="fs13fw4overflow-hidden"/>
          <w:sz w:val="20"/>
          <w:szCs w:val="20"/>
        </w:rPr>
        <w:t>May 2023</w:t>
      </w:r>
    </w:p>
    <w:p w14:paraId="25302F02" w14:textId="16FE3195" w:rsidR="00DD5F63" w:rsidRDefault="00DD5F63" w:rsidP="00DE3418">
      <w:pPr>
        <w:numPr>
          <w:ilvl w:val="0"/>
          <w:numId w:val="3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Quality checked 10+ brains with the Research Program Coordinator</w:t>
      </w:r>
    </w:p>
    <w:p w14:paraId="4C296AE9" w14:textId="765E92BC" w:rsidR="00DE3418" w:rsidRDefault="00D75B77" w:rsidP="00DE3418">
      <w:pPr>
        <w:numPr>
          <w:ilvl w:val="0"/>
          <w:numId w:val="3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Segmented 15+ brains</w:t>
      </w:r>
    </w:p>
    <w:p w14:paraId="1782CBEA" w14:textId="77777777" w:rsidR="00B81283" w:rsidRDefault="00B81283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</w:p>
    <w:p w14:paraId="34B69ED9" w14:textId="42EFAE5A" w:rsidR="00706A9F" w:rsidRDefault="00B346B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Teaching Experience</w:t>
      </w:r>
    </w:p>
    <w:p w14:paraId="7BF6E07B" w14:textId="2E48D193" w:rsidR="00AD230B" w:rsidRDefault="00AD230B" w:rsidP="00AD230B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ttuoverflow-hidden"/>
          <w:b/>
          <w:bCs/>
          <w:caps/>
          <w:sz w:val="20"/>
          <w:szCs w:val="20"/>
        </w:rPr>
        <w:t>Teaching Fellow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Yale University</w:t>
      </w:r>
    </w:p>
    <w:p w14:paraId="490EB75C" w14:textId="05FD89C6" w:rsidR="00AD230B" w:rsidRDefault="00AD230B" w:rsidP="00AD230B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Introduction to Cognitive Science</w:t>
      </w:r>
      <w:r>
        <w:rPr>
          <w:rStyle w:val="fs13fw4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 xml:space="preserve">August 2024 – </w:t>
      </w:r>
      <w:r w:rsidR="007A14AA">
        <w:rPr>
          <w:rStyle w:val="fs13fw4overflow-hidden"/>
          <w:sz w:val="20"/>
          <w:szCs w:val="20"/>
        </w:rPr>
        <w:t>December 2024</w:t>
      </w:r>
    </w:p>
    <w:p w14:paraId="549D14D2" w14:textId="72524ADE" w:rsidR="00AD230B" w:rsidRDefault="00AD230B" w:rsidP="00AD230B">
      <w:pPr>
        <w:numPr>
          <w:ilvl w:val="0"/>
          <w:numId w:val="5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H</w:t>
      </w:r>
      <w:r w:rsidR="007A14AA">
        <w:rPr>
          <w:sz w:val="20"/>
          <w:szCs w:val="20"/>
        </w:rPr>
        <w:t>e</w:t>
      </w:r>
      <w:r>
        <w:rPr>
          <w:sz w:val="20"/>
          <w:szCs w:val="20"/>
        </w:rPr>
        <w:t>ld weekly</w:t>
      </w:r>
      <w:r w:rsidR="00A87A2D">
        <w:rPr>
          <w:sz w:val="20"/>
          <w:szCs w:val="20"/>
        </w:rPr>
        <w:t xml:space="preserve"> reviews at</w:t>
      </w:r>
      <w:r>
        <w:rPr>
          <w:sz w:val="20"/>
          <w:szCs w:val="20"/>
        </w:rPr>
        <w:t xml:space="preserve"> office hours</w:t>
      </w:r>
      <w:r w:rsidR="0076266C">
        <w:rPr>
          <w:sz w:val="20"/>
          <w:szCs w:val="20"/>
        </w:rPr>
        <w:t xml:space="preserve"> attended by 5+ students on average</w:t>
      </w:r>
    </w:p>
    <w:p w14:paraId="66BEE8B8" w14:textId="26DEA3A2" w:rsidR="006D7645" w:rsidRDefault="006D7645" w:rsidP="00AD230B">
      <w:pPr>
        <w:numPr>
          <w:ilvl w:val="0"/>
          <w:numId w:val="5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 xml:space="preserve">Held </w:t>
      </w:r>
      <w:r w:rsidR="0076266C">
        <w:rPr>
          <w:sz w:val="20"/>
          <w:szCs w:val="20"/>
        </w:rPr>
        <w:t>pre-exam reviews attended by 20+ students on average</w:t>
      </w:r>
    </w:p>
    <w:p w14:paraId="591BCCA7" w14:textId="57FB5359" w:rsidR="00B506CA" w:rsidRDefault="00477DE6" w:rsidP="00AD230B">
      <w:pPr>
        <w:numPr>
          <w:ilvl w:val="0"/>
          <w:numId w:val="5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Co-g</w:t>
      </w:r>
      <w:r w:rsidR="00B506CA">
        <w:rPr>
          <w:sz w:val="20"/>
          <w:szCs w:val="20"/>
        </w:rPr>
        <w:t>uest lecture</w:t>
      </w:r>
      <w:r w:rsidR="007A14AA">
        <w:rPr>
          <w:sz w:val="20"/>
          <w:szCs w:val="20"/>
        </w:rPr>
        <w:t>d</w:t>
      </w:r>
      <w:r w:rsidR="00B506CA">
        <w:rPr>
          <w:sz w:val="20"/>
          <w:szCs w:val="20"/>
        </w:rPr>
        <w:t xml:space="preserve"> </w:t>
      </w:r>
      <w:r w:rsidR="007A14AA">
        <w:rPr>
          <w:sz w:val="20"/>
          <w:szCs w:val="20"/>
        </w:rPr>
        <w:t xml:space="preserve">on </w:t>
      </w:r>
      <w:r w:rsidR="006D7645">
        <w:rPr>
          <w:sz w:val="20"/>
          <w:szCs w:val="20"/>
        </w:rPr>
        <w:t>reasoning and rationality</w:t>
      </w:r>
    </w:p>
    <w:p w14:paraId="2E59E97B" w14:textId="0B00B609" w:rsidR="00C67E88" w:rsidRDefault="00A957F7" w:rsidP="00AD230B">
      <w:pPr>
        <w:numPr>
          <w:ilvl w:val="0"/>
          <w:numId w:val="5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 xml:space="preserve">Created </w:t>
      </w:r>
      <w:r w:rsidR="00E52C9A">
        <w:rPr>
          <w:sz w:val="20"/>
          <w:szCs w:val="20"/>
        </w:rPr>
        <w:t xml:space="preserve">and graded </w:t>
      </w:r>
      <w:r>
        <w:rPr>
          <w:sz w:val="20"/>
          <w:szCs w:val="20"/>
        </w:rPr>
        <w:t>2 exams</w:t>
      </w:r>
      <w:r w:rsidR="00E52C9A">
        <w:rPr>
          <w:sz w:val="20"/>
          <w:szCs w:val="20"/>
        </w:rPr>
        <w:t xml:space="preserve"> and 1 essay</w:t>
      </w:r>
      <w:r w:rsidR="00B30DFA">
        <w:rPr>
          <w:sz w:val="20"/>
          <w:szCs w:val="20"/>
        </w:rPr>
        <w:t xml:space="preserve"> in collaboration with other teaching fellows and instructor Dr. Brian Scholl</w:t>
      </w:r>
    </w:p>
    <w:p w14:paraId="328CB15C" w14:textId="77777777" w:rsidR="00AD230B" w:rsidRDefault="00AD230B" w:rsidP="00AD230B">
      <w:pPr>
        <w:spacing w:line="200" w:lineRule="atLeast"/>
        <w:ind w:left="212"/>
        <w:rPr>
          <w:sz w:val="20"/>
          <w:szCs w:val="20"/>
        </w:rPr>
      </w:pPr>
    </w:p>
    <w:p w14:paraId="64E17886" w14:textId="4DE7B975" w:rsidR="004A5358" w:rsidRDefault="004A5358" w:rsidP="004A5358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ttuoverflow-hidden"/>
          <w:b/>
          <w:bCs/>
          <w:caps/>
          <w:sz w:val="20"/>
          <w:szCs w:val="20"/>
        </w:rPr>
        <w:t>Teaching assistant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Johns Hopkins Homewood Campus</w:t>
      </w:r>
    </w:p>
    <w:p w14:paraId="38D99C79" w14:textId="3F3E10D1" w:rsidR="004A5358" w:rsidRDefault="004A5358" w:rsidP="004A5358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Cognitive Neuropsychology of Visual Perceptio</w:t>
      </w:r>
      <w:r w:rsidR="004D2F71">
        <w:rPr>
          <w:rStyle w:val="fs13fw4fsioverflow-hidden"/>
          <w:i/>
          <w:iCs/>
          <w:sz w:val="20"/>
          <w:szCs w:val="20"/>
        </w:rPr>
        <w:t>n</w:t>
      </w:r>
      <w:r>
        <w:rPr>
          <w:rStyle w:val="fs13fw4"/>
          <w:i/>
          <w:iCs/>
          <w:sz w:val="20"/>
          <w:szCs w:val="20"/>
        </w:rPr>
        <w:tab/>
      </w:r>
      <w:r w:rsidR="00664D7A">
        <w:rPr>
          <w:rStyle w:val="fs13fw4overflow-hidden"/>
          <w:sz w:val="20"/>
          <w:szCs w:val="20"/>
        </w:rPr>
        <w:t>January</w:t>
      </w:r>
      <w:r>
        <w:rPr>
          <w:rStyle w:val="fs13fw4overflow-hidden"/>
          <w:sz w:val="20"/>
          <w:szCs w:val="20"/>
        </w:rPr>
        <w:t xml:space="preserve"> 202</w:t>
      </w:r>
      <w:r w:rsidR="00F80B15">
        <w:rPr>
          <w:rStyle w:val="fs13fw4overflow-hidden"/>
          <w:sz w:val="20"/>
          <w:szCs w:val="20"/>
        </w:rPr>
        <w:t>2</w:t>
      </w:r>
      <w:r>
        <w:rPr>
          <w:rStyle w:val="fs13fw4overflow-hidden"/>
          <w:sz w:val="20"/>
          <w:szCs w:val="20"/>
        </w:rPr>
        <w:t xml:space="preserve"> </w:t>
      </w:r>
      <w:r w:rsidR="00F80B15">
        <w:rPr>
          <w:rStyle w:val="fs13fw4overflow-hidden"/>
          <w:sz w:val="20"/>
          <w:szCs w:val="20"/>
        </w:rPr>
        <w:t>–</w:t>
      </w:r>
      <w:r>
        <w:rPr>
          <w:rStyle w:val="fs13fw4overflow-hidden"/>
          <w:sz w:val="20"/>
          <w:szCs w:val="20"/>
        </w:rPr>
        <w:t xml:space="preserve"> </w:t>
      </w:r>
      <w:r w:rsidR="00F80B15">
        <w:rPr>
          <w:rStyle w:val="fs13fw4overflow-hidden"/>
          <w:sz w:val="20"/>
          <w:szCs w:val="20"/>
        </w:rPr>
        <w:t>May 2022</w:t>
      </w:r>
    </w:p>
    <w:p w14:paraId="0F54A819" w14:textId="01429187" w:rsidR="004A5358" w:rsidRDefault="004A5358" w:rsidP="004A5358">
      <w:pPr>
        <w:numPr>
          <w:ilvl w:val="0"/>
          <w:numId w:val="5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Held weekly office hours</w:t>
      </w:r>
    </w:p>
    <w:p w14:paraId="77434E14" w14:textId="268457C1" w:rsidR="004A5358" w:rsidRDefault="004A5358" w:rsidP="004A5358">
      <w:pPr>
        <w:numPr>
          <w:ilvl w:val="0"/>
          <w:numId w:val="5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 xml:space="preserve">Graded </w:t>
      </w:r>
      <w:r w:rsidR="00B953CD">
        <w:rPr>
          <w:sz w:val="20"/>
          <w:szCs w:val="20"/>
        </w:rPr>
        <w:t>3</w:t>
      </w:r>
      <w:r w:rsidR="00986B25">
        <w:rPr>
          <w:sz w:val="20"/>
          <w:szCs w:val="20"/>
        </w:rPr>
        <w:t xml:space="preserve"> </w:t>
      </w:r>
      <w:r>
        <w:rPr>
          <w:sz w:val="20"/>
          <w:szCs w:val="20"/>
        </w:rPr>
        <w:t>exams and</w:t>
      </w:r>
      <w:r w:rsidR="00986B25">
        <w:rPr>
          <w:sz w:val="20"/>
          <w:szCs w:val="20"/>
        </w:rPr>
        <w:t xml:space="preserve"> </w:t>
      </w:r>
      <w:r w:rsidR="00B953CD">
        <w:rPr>
          <w:sz w:val="20"/>
          <w:szCs w:val="20"/>
        </w:rPr>
        <w:t>2</w:t>
      </w:r>
      <w:r>
        <w:rPr>
          <w:sz w:val="20"/>
          <w:szCs w:val="20"/>
        </w:rPr>
        <w:t xml:space="preserve"> papers</w:t>
      </w:r>
    </w:p>
    <w:p w14:paraId="2C3568C1" w14:textId="42FA03A6" w:rsidR="004A5358" w:rsidRDefault="00B70ED9" w:rsidP="004A5358">
      <w:pPr>
        <w:numPr>
          <w:ilvl w:val="0"/>
          <w:numId w:val="5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Optimized and structured class in collaboration</w:t>
      </w:r>
      <w:r w:rsidR="004A5358">
        <w:rPr>
          <w:sz w:val="20"/>
          <w:szCs w:val="20"/>
        </w:rPr>
        <w:t xml:space="preserve"> with </w:t>
      </w:r>
      <w:r w:rsidR="00C67E88">
        <w:rPr>
          <w:sz w:val="20"/>
          <w:szCs w:val="20"/>
        </w:rPr>
        <w:t>fellow</w:t>
      </w:r>
      <w:r w:rsidR="004A5358">
        <w:rPr>
          <w:sz w:val="20"/>
          <w:szCs w:val="20"/>
        </w:rPr>
        <w:t xml:space="preserve"> teaching assistants and instructor Dr. Michael McCloskey </w:t>
      </w:r>
    </w:p>
    <w:p w14:paraId="391301A1" w14:textId="77777777" w:rsidR="004D2F71" w:rsidRDefault="004D2F71" w:rsidP="004D2F71">
      <w:pPr>
        <w:spacing w:line="200" w:lineRule="atLeast"/>
        <w:ind w:left="212"/>
        <w:rPr>
          <w:sz w:val="20"/>
          <w:szCs w:val="20"/>
        </w:rPr>
      </w:pPr>
    </w:p>
    <w:p w14:paraId="53CB6B85" w14:textId="77777777" w:rsidR="004D2F71" w:rsidRDefault="004D2F71" w:rsidP="004D2F71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ttuoverflow-hidden"/>
          <w:b/>
          <w:bCs/>
          <w:caps/>
          <w:sz w:val="20"/>
          <w:szCs w:val="20"/>
        </w:rPr>
        <w:t>Teaching assistant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Johns Hopkins Homewood Campus</w:t>
      </w:r>
    </w:p>
    <w:p w14:paraId="3DE8BB89" w14:textId="18900CA1" w:rsidR="004D2F71" w:rsidRDefault="004D2F71" w:rsidP="004D2F71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Introduction to Cognitive Neuropsychology</w:t>
      </w:r>
      <w:r>
        <w:rPr>
          <w:rStyle w:val="fs13fw4"/>
          <w:i/>
          <w:iCs/>
          <w:sz w:val="20"/>
          <w:szCs w:val="20"/>
        </w:rPr>
        <w:tab/>
      </w:r>
      <w:r w:rsidR="00F80B15">
        <w:rPr>
          <w:rStyle w:val="fs13fw4overflow-hidden"/>
          <w:sz w:val="20"/>
          <w:szCs w:val="20"/>
        </w:rPr>
        <w:t>August 2022</w:t>
      </w:r>
      <w:r>
        <w:rPr>
          <w:rStyle w:val="fs13fw4overflow-hidden"/>
          <w:sz w:val="20"/>
          <w:szCs w:val="20"/>
        </w:rPr>
        <w:t xml:space="preserve"> </w:t>
      </w:r>
      <w:r w:rsidR="00F80B15">
        <w:rPr>
          <w:rStyle w:val="fs13fw4overflow-hidden"/>
          <w:sz w:val="20"/>
          <w:szCs w:val="20"/>
        </w:rPr>
        <w:t>–</w:t>
      </w:r>
      <w:r>
        <w:rPr>
          <w:rStyle w:val="fs13fw4overflow-hidden"/>
          <w:sz w:val="20"/>
          <w:szCs w:val="20"/>
        </w:rPr>
        <w:t xml:space="preserve"> </w:t>
      </w:r>
      <w:r w:rsidR="00F80B15">
        <w:rPr>
          <w:rStyle w:val="fs13fw4overflow-hidden"/>
          <w:sz w:val="20"/>
          <w:szCs w:val="20"/>
        </w:rPr>
        <w:t>December 2022</w:t>
      </w:r>
    </w:p>
    <w:p w14:paraId="246F5807" w14:textId="77777777" w:rsidR="004D2F71" w:rsidRDefault="004D2F71" w:rsidP="004D2F71">
      <w:pPr>
        <w:numPr>
          <w:ilvl w:val="0"/>
          <w:numId w:val="5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Held weekly office hours</w:t>
      </w:r>
    </w:p>
    <w:p w14:paraId="5E90D58A" w14:textId="77777777" w:rsidR="004D2F71" w:rsidRDefault="004D2F71" w:rsidP="004D2F71">
      <w:pPr>
        <w:numPr>
          <w:ilvl w:val="0"/>
          <w:numId w:val="5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Cowrote 3 exams</w:t>
      </w:r>
    </w:p>
    <w:p w14:paraId="755CF688" w14:textId="0DB4CFB0" w:rsidR="004D2F71" w:rsidRDefault="004D2F71" w:rsidP="004D2F71">
      <w:pPr>
        <w:numPr>
          <w:ilvl w:val="0"/>
          <w:numId w:val="5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 xml:space="preserve">Graded </w:t>
      </w:r>
      <w:r w:rsidR="00B953CD">
        <w:rPr>
          <w:sz w:val="20"/>
          <w:szCs w:val="20"/>
        </w:rPr>
        <w:t>3</w:t>
      </w:r>
      <w:r>
        <w:rPr>
          <w:sz w:val="20"/>
          <w:szCs w:val="20"/>
        </w:rPr>
        <w:t xml:space="preserve"> exams and </w:t>
      </w:r>
      <w:r w:rsidR="00B953CD">
        <w:rPr>
          <w:sz w:val="20"/>
          <w:szCs w:val="20"/>
        </w:rPr>
        <w:t>2</w:t>
      </w:r>
      <w:r>
        <w:rPr>
          <w:sz w:val="20"/>
          <w:szCs w:val="20"/>
        </w:rPr>
        <w:t xml:space="preserve"> papers</w:t>
      </w:r>
    </w:p>
    <w:p w14:paraId="2848D391" w14:textId="383E55B2" w:rsidR="004D2F71" w:rsidRPr="004D2F71" w:rsidRDefault="004D2F71" w:rsidP="004D2F71">
      <w:pPr>
        <w:numPr>
          <w:ilvl w:val="0"/>
          <w:numId w:val="5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 xml:space="preserve">Optimized and structured class in collaboration with </w:t>
      </w:r>
      <w:r w:rsidR="00C67E88">
        <w:rPr>
          <w:sz w:val="20"/>
          <w:szCs w:val="20"/>
        </w:rPr>
        <w:t xml:space="preserve">fellow </w:t>
      </w:r>
      <w:r>
        <w:rPr>
          <w:sz w:val="20"/>
          <w:szCs w:val="20"/>
        </w:rPr>
        <w:t xml:space="preserve">teaching assistants and instructor Dr. Michael McCloskey </w:t>
      </w:r>
    </w:p>
    <w:p w14:paraId="4268093F" w14:textId="77777777" w:rsidR="004A5358" w:rsidRDefault="004A5358">
      <w:pPr>
        <w:tabs>
          <w:tab w:val="right" w:pos="10800"/>
        </w:tabs>
        <w:spacing w:line="200" w:lineRule="atLeast"/>
        <w:rPr>
          <w:rStyle w:val="fs13fw6ttuoverflow-hidden"/>
          <w:b/>
          <w:bCs/>
          <w:caps/>
          <w:sz w:val="20"/>
          <w:szCs w:val="20"/>
        </w:rPr>
      </w:pPr>
    </w:p>
    <w:p w14:paraId="5CF8B649" w14:textId="37C2ACB2" w:rsidR="00706A9F" w:rsidRDefault="00B346B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ttuoverflow-hidden"/>
          <w:b/>
          <w:bCs/>
          <w:caps/>
          <w:sz w:val="20"/>
          <w:szCs w:val="20"/>
        </w:rPr>
        <w:t>Learning den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Johns Hopkins Homewood Campus</w:t>
      </w:r>
    </w:p>
    <w:p w14:paraId="4C75E4FD" w14:textId="5C8541B2" w:rsidR="00706A9F" w:rsidRDefault="00B346B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Personalized Tutor</w:t>
      </w:r>
      <w:r>
        <w:rPr>
          <w:rStyle w:val="fs13fw4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 xml:space="preserve">March 2020 </w:t>
      </w:r>
      <w:r w:rsidR="009011F7">
        <w:rPr>
          <w:rStyle w:val="fs13fw4overflow-hidden"/>
          <w:sz w:val="20"/>
          <w:szCs w:val="20"/>
        </w:rPr>
        <w:t>–</w:t>
      </w:r>
      <w:r>
        <w:rPr>
          <w:rStyle w:val="fs13fw4overflow-hidden"/>
          <w:sz w:val="20"/>
          <w:szCs w:val="20"/>
        </w:rPr>
        <w:t xml:space="preserve"> </w:t>
      </w:r>
      <w:r w:rsidR="009011F7">
        <w:rPr>
          <w:rStyle w:val="fs13fw4overflow-hidden"/>
          <w:sz w:val="20"/>
          <w:szCs w:val="20"/>
        </w:rPr>
        <w:t>May 2023</w:t>
      </w:r>
    </w:p>
    <w:p w14:paraId="61DE88E9" w14:textId="61BA3576" w:rsidR="00706A9F" w:rsidRDefault="00B346B7">
      <w:pPr>
        <w:numPr>
          <w:ilvl w:val="0"/>
          <w:numId w:val="5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Tutored 6 students in courses such as Physics</w:t>
      </w:r>
      <w:r w:rsidR="004A5358">
        <w:rPr>
          <w:sz w:val="20"/>
          <w:szCs w:val="20"/>
        </w:rPr>
        <w:t>,</w:t>
      </w:r>
      <w:r>
        <w:rPr>
          <w:sz w:val="20"/>
          <w:szCs w:val="20"/>
        </w:rPr>
        <w:t xml:space="preserve"> Organic Chemistry</w:t>
      </w:r>
      <w:r w:rsidR="004A5358">
        <w:rPr>
          <w:sz w:val="20"/>
          <w:szCs w:val="20"/>
        </w:rPr>
        <w:t>, and Neuroscience: Cellular and Systems</w:t>
      </w:r>
    </w:p>
    <w:p w14:paraId="31374C08" w14:textId="77777777" w:rsidR="00706A9F" w:rsidRDefault="00B346B7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316C8C46" w14:textId="77777777" w:rsidR="00706A9F" w:rsidRDefault="00B346B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ttuoverflow-hidden"/>
          <w:b/>
          <w:bCs/>
          <w:caps/>
          <w:sz w:val="20"/>
          <w:szCs w:val="20"/>
        </w:rPr>
        <w:t>pilot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Johns Hopkins Homewood Campus</w:t>
      </w:r>
    </w:p>
    <w:p w14:paraId="2C4E2A34" w14:textId="29CD7379" w:rsidR="00706A9F" w:rsidRDefault="00B346B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Peer-Led-Team Learning Leader</w:t>
      </w:r>
      <w:r>
        <w:rPr>
          <w:rStyle w:val="fs13fw4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 xml:space="preserve">August 2021 </w:t>
      </w:r>
      <w:r w:rsidR="009011F7">
        <w:rPr>
          <w:rStyle w:val="fs13fw4overflow-hidden"/>
          <w:sz w:val="20"/>
          <w:szCs w:val="20"/>
        </w:rPr>
        <w:t>–</w:t>
      </w:r>
      <w:r>
        <w:rPr>
          <w:rStyle w:val="fs13fw4overflow-hidden"/>
          <w:sz w:val="20"/>
          <w:szCs w:val="20"/>
        </w:rPr>
        <w:t xml:space="preserve"> </w:t>
      </w:r>
      <w:r w:rsidR="009011F7">
        <w:rPr>
          <w:rStyle w:val="fs13fw4overflow-hidden"/>
          <w:sz w:val="20"/>
          <w:szCs w:val="20"/>
        </w:rPr>
        <w:t>May 2023</w:t>
      </w:r>
    </w:p>
    <w:p w14:paraId="4DB5DF63" w14:textId="39A17130" w:rsidR="00706A9F" w:rsidRDefault="00B346B7">
      <w:pPr>
        <w:numPr>
          <w:ilvl w:val="0"/>
          <w:numId w:val="6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Facilitate</w:t>
      </w:r>
      <w:r w:rsidR="00157D20">
        <w:rPr>
          <w:sz w:val="20"/>
          <w:szCs w:val="20"/>
        </w:rPr>
        <w:t>d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1.5 h</w:t>
      </w:r>
      <w:r w:rsidR="00770D6A">
        <w:rPr>
          <w:sz w:val="20"/>
          <w:szCs w:val="20"/>
        </w:rPr>
        <w:t>ou</w:t>
      </w:r>
      <w:r>
        <w:rPr>
          <w:sz w:val="20"/>
          <w:szCs w:val="20"/>
        </w:rPr>
        <w:t>r</w:t>
      </w:r>
      <w:proofErr w:type="gramEnd"/>
      <w:r>
        <w:rPr>
          <w:sz w:val="20"/>
          <w:szCs w:val="20"/>
        </w:rPr>
        <w:t xml:space="preserve"> weekly sessions where 6 students worked on a new Physics </w:t>
      </w:r>
      <w:r w:rsidR="00DE3418">
        <w:rPr>
          <w:sz w:val="20"/>
          <w:szCs w:val="20"/>
        </w:rPr>
        <w:t xml:space="preserve">or Chemistry </w:t>
      </w:r>
      <w:r>
        <w:rPr>
          <w:sz w:val="20"/>
          <w:szCs w:val="20"/>
        </w:rPr>
        <w:t>problem set</w:t>
      </w:r>
    </w:p>
    <w:p w14:paraId="03BC6433" w14:textId="6B0AA95B" w:rsidR="00157D20" w:rsidRDefault="00AF50A9">
      <w:pPr>
        <w:numPr>
          <w:ilvl w:val="0"/>
          <w:numId w:val="6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Streamlined problem sets with fellow PILOT leaders</w:t>
      </w:r>
    </w:p>
    <w:p w14:paraId="130FF096" w14:textId="77777777" w:rsidR="006F5702" w:rsidRDefault="006F5702" w:rsidP="006F5702">
      <w:pPr>
        <w:spacing w:line="200" w:lineRule="atLeast"/>
        <w:ind w:left="212"/>
        <w:rPr>
          <w:sz w:val="20"/>
          <w:szCs w:val="20"/>
        </w:rPr>
      </w:pPr>
    </w:p>
    <w:p w14:paraId="7A14D071" w14:textId="77777777" w:rsidR="00B92502" w:rsidRDefault="00B92502" w:rsidP="00B92502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Work Experience</w:t>
      </w:r>
    </w:p>
    <w:p w14:paraId="0B8D7D62" w14:textId="77777777" w:rsidR="00B92502" w:rsidRDefault="00B92502" w:rsidP="00B92502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ttuoverflow-hidden"/>
          <w:b/>
          <w:bCs/>
          <w:caps/>
          <w:sz w:val="20"/>
          <w:szCs w:val="20"/>
        </w:rPr>
        <w:t>Study consulting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Johns Hopkins Homewood Campus</w:t>
      </w:r>
    </w:p>
    <w:p w14:paraId="4E0FD585" w14:textId="77777777" w:rsidR="00B92502" w:rsidRDefault="00B92502" w:rsidP="00B92502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Consultant</w:t>
      </w:r>
      <w:r>
        <w:rPr>
          <w:rStyle w:val="fs13fw4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August 2021 – December 2021</w:t>
      </w:r>
    </w:p>
    <w:p w14:paraId="507F1CA4" w14:textId="77777777" w:rsidR="00B92502" w:rsidRDefault="00B92502" w:rsidP="00B92502">
      <w:pPr>
        <w:numPr>
          <w:ilvl w:val="0"/>
          <w:numId w:val="7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 xml:space="preserve">Built better study habits for 2 students once a week in 30 </w:t>
      </w:r>
      <w:proofErr w:type="gramStart"/>
      <w:r>
        <w:rPr>
          <w:sz w:val="20"/>
          <w:szCs w:val="20"/>
        </w:rPr>
        <w:t>minute</w:t>
      </w:r>
      <w:proofErr w:type="gramEnd"/>
      <w:r>
        <w:rPr>
          <w:sz w:val="20"/>
          <w:szCs w:val="20"/>
        </w:rPr>
        <w:t xml:space="preserve"> to 1 hour sessions</w:t>
      </w:r>
    </w:p>
    <w:p w14:paraId="377AAACD" w14:textId="77777777" w:rsidR="00B92502" w:rsidRDefault="00B92502" w:rsidP="00B92502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65E7AFB0" w14:textId="77777777" w:rsidR="00B92502" w:rsidRDefault="00B92502" w:rsidP="00B92502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Technical skills</w:t>
      </w:r>
    </w:p>
    <w:p w14:paraId="044BE0B6" w14:textId="77777777" w:rsidR="00B92502" w:rsidRDefault="00B92502" w:rsidP="00B92502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"/>
          <w:b/>
          <w:bCs/>
          <w:sz w:val="20"/>
          <w:szCs w:val="20"/>
        </w:rPr>
        <w:t>Coding Languages/Software</w:t>
      </w:r>
      <w:r>
        <w:rPr>
          <w:rStyle w:val="fs13fw4"/>
          <w:sz w:val="20"/>
          <w:szCs w:val="20"/>
        </w:rPr>
        <w:t>: MATLAB, Python, Shell Script (Bash), R</w:t>
      </w:r>
    </w:p>
    <w:p w14:paraId="6DF85D90" w14:textId="77777777" w:rsidR="00B92502" w:rsidRDefault="00B92502" w:rsidP="00B92502">
      <w:pPr>
        <w:tabs>
          <w:tab w:val="right" w:pos="10800"/>
        </w:tabs>
        <w:spacing w:line="200" w:lineRule="atLeast"/>
        <w:rPr>
          <w:rStyle w:val="fs13fw4overflow-hidden"/>
          <w:sz w:val="20"/>
          <w:szCs w:val="20"/>
        </w:rPr>
      </w:pPr>
      <w:r>
        <w:rPr>
          <w:rStyle w:val="fs13fw4overflow-hidden"/>
          <w:b/>
          <w:bCs/>
          <w:sz w:val="20"/>
          <w:szCs w:val="20"/>
        </w:rPr>
        <w:t>Laboratory techniques:</w:t>
      </w:r>
      <w:r>
        <w:rPr>
          <w:rStyle w:val="fs13fw4overflow-hidden"/>
          <w:sz w:val="20"/>
          <w:szCs w:val="20"/>
        </w:rPr>
        <w:t xml:space="preserve"> fMRI, EEG, bacterial transformation and protein isolation</w:t>
      </w:r>
    </w:p>
    <w:p w14:paraId="6C2A4709" w14:textId="77777777" w:rsidR="00B92502" w:rsidRPr="001B5866" w:rsidRDefault="00B92502" w:rsidP="00B92502">
      <w:pPr>
        <w:tabs>
          <w:tab w:val="right" w:pos="10800"/>
        </w:tabs>
        <w:spacing w:line="200" w:lineRule="atLeast"/>
        <w:rPr>
          <w:rStyle w:val="fs13fw4overflow-hidden"/>
          <w:sz w:val="20"/>
          <w:szCs w:val="20"/>
        </w:rPr>
      </w:pPr>
      <w:r>
        <w:rPr>
          <w:rStyle w:val="fs13fw4overflow-hidden"/>
          <w:b/>
          <w:bCs/>
          <w:sz w:val="20"/>
          <w:szCs w:val="20"/>
        </w:rPr>
        <w:t>Foreign languages:</w:t>
      </w:r>
      <w:r>
        <w:rPr>
          <w:rStyle w:val="fs13fw4overflow-hidden"/>
          <w:sz w:val="20"/>
          <w:szCs w:val="20"/>
        </w:rPr>
        <w:t xml:space="preserve"> Spanish and German (Intermediate), Mandarin (Native speaker)</w:t>
      </w:r>
    </w:p>
    <w:p w14:paraId="2CF40980" w14:textId="77777777" w:rsidR="00B92502" w:rsidRDefault="00B92502" w:rsidP="00B92502">
      <w:pPr>
        <w:tabs>
          <w:tab w:val="right" w:pos="10800"/>
        </w:tabs>
        <w:spacing w:line="200" w:lineRule="atLeast"/>
        <w:rPr>
          <w:sz w:val="20"/>
          <w:szCs w:val="20"/>
        </w:rPr>
      </w:pPr>
    </w:p>
    <w:p w14:paraId="3E0C10F3" w14:textId="555CD7E7" w:rsidR="008C4DA4" w:rsidRDefault="00F3579E" w:rsidP="008C4DA4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Reviewing</w:t>
      </w:r>
    </w:p>
    <w:p w14:paraId="56974E17" w14:textId="2A1B18EB" w:rsidR="008C4DA4" w:rsidRDefault="00121691" w:rsidP="00B92502">
      <w:p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Emotion</w:t>
      </w:r>
    </w:p>
    <w:p w14:paraId="159073FB" w14:textId="23B13AE2" w:rsidR="00121691" w:rsidRPr="00121691" w:rsidRDefault="00121691" w:rsidP="00121691">
      <w:pPr>
        <w:pStyle w:val="ListParagraph"/>
        <w:numPr>
          <w:ilvl w:val="0"/>
          <w:numId w:val="14"/>
        </w:numPr>
        <w:tabs>
          <w:tab w:val="right" w:pos="10800"/>
        </w:tabs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Co-review with Dr. Joseph Heffner</w:t>
      </w:r>
    </w:p>
    <w:p w14:paraId="7557924C" w14:textId="77777777" w:rsidR="008C4DA4" w:rsidRPr="000F549D" w:rsidRDefault="008C4DA4" w:rsidP="00B92502">
      <w:pPr>
        <w:tabs>
          <w:tab w:val="right" w:pos="10800"/>
        </w:tabs>
        <w:spacing w:line="200" w:lineRule="atLeast"/>
        <w:rPr>
          <w:sz w:val="20"/>
          <w:szCs w:val="20"/>
        </w:rPr>
      </w:pPr>
    </w:p>
    <w:p w14:paraId="6E5A296F" w14:textId="77777777" w:rsidR="00706A9F" w:rsidRDefault="00B346B7">
      <w:pPr>
        <w:pBdr>
          <w:bottom w:val="single" w:sz="6" w:space="0" w:color="000000"/>
        </w:pBdr>
        <w:spacing w:line="200" w:lineRule="atLeast"/>
        <w:rPr>
          <w:b/>
          <w:bCs/>
          <w:caps/>
          <w:sz w:val="20"/>
          <w:szCs w:val="20"/>
        </w:rPr>
      </w:pPr>
      <w:r>
        <w:rPr>
          <w:b/>
          <w:bCs/>
          <w:caps/>
          <w:sz w:val="20"/>
          <w:szCs w:val="20"/>
        </w:rPr>
        <w:t>community involvement</w:t>
      </w:r>
    </w:p>
    <w:p w14:paraId="0222CF41" w14:textId="3C48C0AE" w:rsidR="002E62A2" w:rsidRDefault="002E62A2" w:rsidP="002E62A2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ttuoverflow-hidden"/>
          <w:b/>
          <w:bCs/>
          <w:caps/>
          <w:sz w:val="20"/>
          <w:szCs w:val="20"/>
        </w:rPr>
        <w:t>psychology department Current Works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Yale University</w:t>
      </w:r>
    </w:p>
    <w:p w14:paraId="0C75B3C1" w14:textId="0EE9AE14" w:rsidR="002E62A2" w:rsidRDefault="002E62A2" w:rsidP="002E62A2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Neuroscience Area Organizer</w:t>
      </w:r>
      <w:r>
        <w:rPr>
          <w:rStyle w:val="fs13fw4"/>
          <w:i/>
          <w:iCs/>
          <w:sz w:val="20"/>
          <w:szCs w:val="20"/>
        </w:rPr>
        <w:tab/>
      </w:r>
      <w:r w:rsidR="00BF032B">
        <w:rPr>
          <w:rStyle w:val="fs13fw4overflow-hidden"/>
          <w:sz w:val="20"/>
          <w:szCs w:val="20"/>
        </w:rPr>
        <w:t>August</w:t>
      </w:r>
      <w:r>
        <w:rPr>
          <w:rStyle w:val="fs13fw4overflow-hidden"/>
          <w:sz w:val="20"/>
          <w:szCs w:val="20"/>
        </w:rPr>
        <w:t xml:space="preserve"> 2024 – </w:t>
      </w:r>
      <w:r w:rsidR="00BF032B">
        <w:rPr>
          <w:rStyle w:val="fs13fw4overflow-hidden"/>
          <w:sz w:val="20"/>
          <w:szCs w:val="20"/>
        </w:rPr>
        <w:t>Present</w:t>
      </w:r>
    </w:p>
    <w:p w14:paraId="5FFCE813" w14:textId="0B73986E" w:rsidR="002E62A2" w:rsidRDefault="00BF032B" w:rsidP="002E62A2">
      <w:pPr>
        <w:numPr>
          <w:ilvl w:val="0"/>
          <w:numId w:val="9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Coordinated the lunch</w:t>
      </w:r>
      <w:r w:rsidR="00E25CF6">
        <w:rPr>
          <w:sz w:val="20"/>
          <w:szCs w:val="20"/>
        </w:rPr>
        <w:t xml:space="preserve"> with</w:t>
      </w:r>
      <w:r>
        <w:rPr>
          <w:sz w:val="20"/>
          <w:szCs w:val="20"/>
        </w:rPr>
        <w:t xml:space="preserve"> </w:t>
      </w:r>
      <w:r w:rsidR="00CC0D99">
        <w:rPr>
          <w:sz w:val="20"/>
          <w:szCs w:val="20"/>
        </w:rPr>
        <w:t xml:space="preserve">4 speakers </w:t>
      </w:r>
      <w:r>
        <w:rPr>
          <w:sz w:val="20"/>
          <w:szCs w:val="20"/>
        </w:rPr>
        <w:t xml:space="preserve">and logistics of </w:t>
      </w:r>
      <w:r w:rsidR="00CC0D99">
        <w:rPr>
          <w:sz w:val="20"/>
          <w:szCs w:val="20"/>
        </w:rPr>
        <w:t>the speaker’s day</w:t>
      </w:r>
    </w:p>
    <w:p w14:paraId="092468E9" w14:textId="1642BE7F" w:rsidR="00CC0D99" w:rsidRDefault="00CC0D99" w:rsidP="002E62A2">
      <w:pPr>
        <w:numPr>
          <w:ilvl w:val="0"/>
          <w:numId w:val="9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 xml:space="preserve">Disseminated </w:t>
      </w:r>
      <w:r w:rsidR="00FD42FB">
        <w:rPr>
          <w:sz w:val="20"/>
          <w:szCs w:val="20"/>
        </w:rPr>
        <w:t>information on talks to the Psychology Department and the wider neuroscience community at Yale</w:t>
      </w:r>
    </w:p>
    <w:p w14:paraId="23FEBCD7" w14:textId="77777777" w:rsidR="002E62A2" w:rsidRDefault="002E62A2" w:rsidP="007D5F3F">
      <w:pPr>
        <w:tabs>
          <w:tab w:val="right" w:pos="10800"/>
        </w:tabs>
        <w:spacing w:line="200" w:lineRule="atLeast"/>
        <w:rPr>
          <w:rStyle w:val="fs13fw6ttuoverflow-hidden"/>
          <w:b/>
          <w:bCs/>
          <w:caps/>
          <w:sz w:val="20"/>
          <w:szCs w:val="20"/>
        </w:rPr>
      </w:pPr>
    </w:p>
    <w:p w14:paraId="043D4A64" w14:textId="586E8C07" w:rsidR="007D5F3F" w:rsidRDefault="007D5F3F" w:rsidP="007D5F3F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ttuoverflow-hidden"/>
          <w:b/>
          <w:bCs/>
          <w:caps/>
          <w:sz w:val="20"/>
          <w:szCs w:val="20"/>
        </w:rPr>
        <w:t>psychology department Diversity, equity, and inclusion committee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Yale University</w:t>
      </w:r>
    </w:p>
    <w:p w14:paraId="3E5B88B3" w14:textId="77777777" w:rsidR="007D5F3F" w:rsidRDefault="007D5F3F" w:rsidP="007D5F3F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Co-chair</w:t>
      </w:r>
      <w:r>
        <w:rPr>
          <w:rStyle w:val="fs13fw4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July 2024 - Present</w:t>
      </w:r>
    </w:p>
    <w:p w14:paraId="58981D38" w14:textId="77777777" w:rsidR="007D5F3F" w:rsidRDefault="007D5F3F" w:rsidP="007D5F3F">
      <w:pPr>
        <w:numPr>
          <w:ilvl w:val="0"/>
          <w:numId w:val="9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Held monthly meetings to coordinate initiatives that promote diversity and promote diversity events</w:t>
      </w:r>
    </w:p>
    <w:p w14:paraId="5EA5DBF0" w14:textId="46755673" w:rsidR="007D5F3F" w:rsidRDefault="007D5F3F" w:rsidP="007D5F3F">
      <w:pPr>
        <w:numPr>
          <w:ilvl w:val="0"/>
          <w:numId w:val="9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lastRenderedPageBreak/>
        <w:t>Restarted</w:t>
      </w:r>
      <w:r w:rsidR="002E62BF">
        <w:rPr>
          <w:sz w:val="20"/>
          <w:szCs w:val="20"/>
        </w:rPr>
        <w:t xml:space="preserve"> and sat on panel for</w:t>
      </w:r>
      <w:r>
        <w:rPr>
          <w:sz w:val="20"/>
          <w:szCs w:val="20"/>
        </w:rPr>
        <w:t xml:space="preserve"> the Bootcamp Initiative to illuminate the graduate school application process for psychology attended by 20+ students</w:t>
      </w:r>
    </w:p>
    <w:p w14:paraId="1BF363ED" w14:textId="77777777" w:rsidR="007D5F3F" w:rsidRDefault="007D5F3F" w:rsidP="007D5F3F">
      <w:pPr>
        <w:numPr>
          <w:ilvl w:val="0"/>
          <w:numId w:val="9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Facilitated the organization of accessibility resources for the Yale Psychology Department</w:t>
      </w:r>
    </w:p>
    <w:p w14:paraId="634D377D" w14:textId="77777777" w:rsidR="007D5F3F" w:rsidRDefault="007D5F3F" w:rsidP="007D5F3F">
      <w:pPr>
        <w:numPr>
          <w:ilvl w:val="0"/>
          <w:numId w:val="9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Organized Diversity Colloquium Talk with Dr. Elizabeth Hintz on health care in marginalized groups</w:t>
      </w:r>
    </w:p>
    <w:p w14:paraId="24569FB0" w14:textId="77777777" w:rsidR="007D5F3F" w:rsidRDefault="007D5F3F" w:rsidP="007D5F3F">
      <w:pPr>
        <w:numPr>
          <w:ilvl w:val="0"/>
          <w:numId w:val="9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 xml:space="preserve">Worked with faculty-led diversity committee CREJ to [] </w:t>
      </w:r>
    </w:p>
    <w:p w14:paraId="2A38DE48" w14:textId="77777777" w:rsidR="007D5F3F" w:rsidRPr="00D8318A" w:rsidRDefault="007D5F3F" w:rsidP="007D5F3F">
      <w:pPr>
        <w:spacing w:line="200" w:lineRule="atLeast"/>
        <w:rPr>
          <w:rStyle w:val="fs13fw6ttuoverflow-hidden"/>
          <w:sz w:val="20"/>
          <w:szCs w:val="20"/>
        </w:rPr>
      </w:pPr>
      <w:r>
        <w:rPr>
          <w:sz w:val="20"/>
          <w:szCs w:val="20"/>
        </w:rPr>
        <w:t> </w:t>
      </w:r>
    </w:p>
    <w:p w14:paraId="0B208024" w14:textId="4760B79E" w:rsidR="001E0BD2" w:rsidRDefault="001E0BD2" w:rsidP="001E0BD2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ttuoverflow-hidden"/>
          <w:b/>
          <w:bCs/>
          <w:caps/>
          <w:sz w:val="20"/>
          <w:szCs w:val="20"/>
        </w:rPr>
        <w:t>psychology departmen</w:t>
      </w:r>
      <w:r w:rsidR="006C65D7">
        <w:rPr>
          <w:rStyle w:val="fs13fw6ttuoverflow-hidden"/>
          <w:b/>
          <w:bCs/>
          <w:caps/>
          <w:sz w:val="20"/>
          <w:szCs w:val="20"/>
        </w:rPr>
        <w:t xml:space="preserve">t </w:t>
      </w:r>
      <w:r w:rsidR="00666A42">
        <w:rPr>
          <w:rStyle w:val="fs13fw6ttuoverflow-hidden"/>
          <w:b/>
          <w:bCs/>
          <w:caps/>
          <w:sz w:val="20"/>
          <w:szCs w:val="20"/>
        </w:rPr>
        <w:t>Interview day committee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Yale University</w:t>
      </w:r>
    </w:p>
    <w:p w14:paraId="78E08C43" w14:textId="6537B30C" w:rsidR="001E0BD2" w:rsidRDefault="00666A42" w:rsidP="001E0BD2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Neuroscience Area Organizer</w:t>
      </w:r>
      <w:r w:rsidR="001E0BD2">
        <w:rPr>
          <w:rStyle w:val="fs13fw4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January</w:t>
      </w:r>
      <w:r w:rsidR="006C65D7">
        <w:rPr>
          <w:rStyle w:val="fs13fw4overflow-hidden"/>
          <w:sz w:val="20"/>
          <w:szCs w:val="20"/>
        </w:rPr>
        <w:t xml:space="preserve"> 202</w:t>
      </w:r>
      <w:r>
        <w:rPr>
          <w:rStyle w:val="fs13fw4overflow-hidden"/>
          <w:sz w:val="20"/>
          <w:szCs w:val="20"/>
        </w:rPr>
        <w:t>4</w:t>
      </w:r>
      <w:r w:rsidR="006C65D7">
        <w:rPr>
          <w:rStyle w:val="fs13fw4overflow-hidden"/>
          <w:sz w:val="20"/>
          <w:szCs w:val="20"/>
        </w:rPr>
        <w:t xml:space="preserve"> </w:t>
      </w:r>
      <w:r>
        <w:rPr>
          <w:rStyle w:val="fs13fw4overflow-hidden"/>
          <w:sz w:val="20"/>
          <w:szCs w:val="20"/>
        </w:rPr>
        <w:t>–</w:t>
      </w:r>
      <w:r w:rsidR="001E0BD2">
        <w:rPr>
          <w:rStyle w:val="fs13fw4overflow-hidden"/>
          <w:sz w:val="20"/>
          <w:szCs w:val="20"/>
        </w:rPr>
        <w:t xml:space="preserve"> </w:t>
      </w:r>
      <w:r>
        <w:rPr>
          <w:rStyle w:val="fs13fw4overflow-hidden"/>
          <w:sz w:val="20"/>
          <w:szCs w:val="20"/>
        </w:rPr>
        <w:t>February 2024</w:t>
      </w:r>
    </w:p>
    <w:p w14:paraId="1252A747" w14:textId="2674093B" w:rsidR="001E0BD2" w:rsidRDefault="00822853" w:rsidP="001E0BD2">
      <w:pPr>
        <w:numPr>
          <w:ilvl w:val="0"/>
          <w:numId w:val="9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 xml:space="preserve">Coordinated the </w:t>
      </w:r>
      <w:r w:rsidR="00B1065A">
        <w:rPr>
          <w:sz w:val="20"/>
          <w:szCs w:val="20"/>
        </w:rPr>
        <w:t xml:space="preserve">meeting </w:t>
      </w:r>
      <w:r>
        <w:rPr>
          <w:sz w:val="20"/>
          <w:szCs w:val="20"/>
        </w:rPr>
        <w:t xml:space="preserve">schedules of 10+ faculty and 20+ </w:t>
      </w:r>
      <w:r w:rsidR="00B1065A">
        <w:rPr>
          <w:sz w:val="20"/>
          <w:szCs w:val="20"/>
        </w:rPr>
        <w:t>interviewees</w:t>
      </w:r>
    </w:p>
    <w:p w14:paraId="397535D7" w14:textId="281FBBA7" w:rsidR="00B1065A" w:rsidRDefault="00ED1E47" w:rsidP="001E0BD2">
      <w:pPr>
        <w:numPr>
          <w:ilvl w:val="0"/>
          <w:numId w:val="9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 xml:space="preserve">Oversaw logistics of dinner </w:t>
      </w:r>
      <w:r w:rsidR="002E62A2">
        <w:rPr>
          <w:sz w:val="20"/>
          <w:szCs w:val="20"/>
        </w:rPr>
        <w:t xml:space="preserve">and </w:t>
      </w:r>
      <w:r>
        <w:rPr>
          <w:sz w:val="20"/>
          <w:szCs w:val="20"/>
        </w:rPr>
        <w:t>lunch</w:t>
      </w:r>
      <w:r w:rsidR="002E62A2">
        <w:rPr>
          <w:sz w:val="20"/>
          <w:szCs w:val="20"/>
        </w:rPr>
        <w:t xml:space="preserve"> with graduate students within the area</w:t>
      </w:r>
      <w:r>
        <w:rPr>
          <w:sz w:val="20"/>
          <w:szCs w:val="20"/>
        </w:rPr>
        <w:t xml:space="preserve"> and </w:t>
      </w:r>
      <w:r w:rsidR="002E62A2">
        <w:rPr>
          <w:sz w:val="20"/>
          <w:szCs w:val="20"/>
        </w:rPr>
        <w:t>transport to and from the hotel</w:t>
      </w:r>
    </w:p>
    <w:p w14:paraId="42621E48" w14:textId="77777777" w:rsidR="001E0BD2" w:rsidRDefault="001E0BD2" w:rsidP="007D5F3F">
      <w:pPr>
        <w:tabs>
          <w:tab w:val="right" w:pos="10800"/>
        </w:tabs>
        <w:spacing w:line="200" w:lineRule="atLeast"/>
        <w:rPr>
          <w:rStyle w:val="fs13fw6ttuoverflow-hidden"/>
          <w:b/>
          <w:bCs/>
          <w:caps/>
          <w:sz w:val="20"/>
          <w:szCs w:val="20"/>
        </w:rPr>
      </w:pPr>
    </w:p>
    <w:p w14:paraId="62B44499" w14:textId="53DC3821" w:rsidR="007D5F3F" w:rsidRDefault="00C66D68" w:rsidP="007D5F3F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ttuoverflow-hidden"/>
          <w:b/>
          <w:bCs/>
          <w:caps/>
          <w:sz w:val="20"/>
          <w:szCs w:val="20"/>
        </w:rPr>
        <w:t xml:space="preserve">Wu tsai institute </w:t>
      </w:r>
      <w:r w:rsidRPr="00C66D68">
        <w:rPr>
          <w:rStyle w:val="fs13fw6ttuoverflow-hidden"/>
          <w:b/>
          <w:bCs/>
          <w:caps/>
          <w:sz w:val="20"/>
          <w:szCs w:val="20"/>
        </w:rPr>
        <w:t>Student, Postbac, and Postdoc Collective</w:t>
      </w:r>
      <w:r w:rsidR="007D5F3F">
        <w:rPr>
          <w:rStyle w:val="fs13fw4"/>
          <w:caps/>
          <w:sz w:val="20"/>
          <w:szCs w:val="20"/>
        </w:rPr>
        <w:tab/>
      </w:r>
      <w:r w:rsidR="007D5F3F">
        <w:rPr>
          <w:rStyle w:val="fs13fw4overflow-hidden"/>
          <w:sz w:val="20"/>
          <w:szCs w:val="20"/>
        </w:rPr>
        <w:t>Yale University</w:t>
      </w:r>
    </w:p>
    <w:p w14:paraId="38B8969F" w14:textId="3DBE26EB" w:rsidR="007D5F3F" w:rsidRDefault="00B315E5" w:rsidP="007D5F3F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Member</w:t>
      </w:r>
      <w:r w:rsidR="007D5F3F">
        <w:rPr>
          <w:rStyle w:val="fs13fw4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August</w:t>
      </w:r>
      <w:r w:rsidR="007D5F3F">
        <w:rPr>
          <w:rStyle w:val="fs13fw4overflow-hidden"/>
          <w:sz w:val="20"/>
          <w:szCs w:val="20"/>
        </w:rPr>
        <w:t xml:space="preserve"> 202</w:t>
      </w:r>
      <w:r>
        <w:rPr>
          <w:rStyle w:val="fs13fw4overflow-hidden"/>
          <w:sz w:val="20"/>
          <w:szCs w:val="20"/>
        </w:rPr>
        <w:t>3</w:t>
      </w:r>
      <w:r w:rsidR="007D5F3F">
        <w:rPr>
          <w:rStyle w:val="fs13fw4overflow-hidden"/>
          <w:sz w:val="20"/>
          <w:szCs w:val="20"/>
        </w:rPr>
        <w:t xml:space="preserve"> - Present</w:t>
      </w:r>
    </w:p>
    <w:p w14:paraId="7B31E937" w14:textId="0929B3AB" w:rsidR="00127891" w:rsidRDefault="00127891" w:rsidP="007D5F3F">
      <w:pPr>
        <w:numPr>
          <w:ilvl w:val="0"/>
          <w:numId w:val="9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 xml:space="preserve">Sat on </w:t>
      </w:r>
      <w:r w:rsidR="00993773">
        <w:rPr>
          <w:sz w:val="20"/>
          <w:szCs w:val="20"/>
        </w:rPr>
        <w:t>Adjusting to Graduate Life panel for 15+ students</w:t>
      </w:r>
    </w:p>
    <w:p w14:paraId="53326707" w14:textId="04DAE8FE" w:rsidR="007D5F3F" w:rsidRDefault="00127891" w:rsidP="007D5F3F">
      <w:pPr>
        <w:numPr>
          <w:ilvl w:val="0"/>
          <w:numId w:val="9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Organized</w:t>
      </w:r>
      <w:r w:rsidR="00993773">
        <w:rPr>
          <w:sz w:val="20"/>
          <w:szCs w:val="20"/>
        </w:rPr>
        <w:t xml:space="preserve"> </w:t>
      </w:r>
      <w:r w:rsidR="00B82B7F">
        <w:rPr>
          <w:sz w:val="20"/>
          <w:szCs w:val="20"/>
        </w:rPr>
        <w:t xml:space="preserve">Spring Break </w:t>
      </w:r>
      <w:r w:rsidR="00A5392B">
        <w:rPr>
          <w:sz w:val="20"/>
          <w:szCs w:val="20"/>
        </w:rPr>
        <w:t xml:space="preserve">research opportunity for local New Haven </w:t>
      </w:r>
      <w:r w:rsidR="00B82B7F">
        <w:rPr>
          <w:sz w:val="20"/>
          <w:szCs w:val="20"/>
        </w:rPr>
        <w:t>high school students</w:t>
      </w:r>
    </w:p>
    <w:p w14:paraId="4FA74DDC" w14:textId="77777777" w:rsidR="007D5F3F" w:rsidRPr="00D8318A" w:rsidRDefault="007D5F3F" w:rsidP="007D5F3F">
      <w:pPr>
        <w:spacing w:line="200" w:lineRule="atLeast"/>
        <w:rPr>
          <w:rStyle w:val="fs13fw6ttuoverflow-hidden"/>
          <w:sz w:val="20"/>
          <w:szCs w:val="20"/>
        </w:rPr>
      </w:pPr>
      <w:r>
        <w:rPr>
          <w:sz w:val="20"/>
          <w:szCs w:val="20"/>
        </w:rPr>
        <w:t> </w:t>
      </w:r>
    </w:p>
    <w:p w14:paraId="13F46BE2" w14:textId="3FC89475" w:rsidR="00706A9F" w:rsidRDefault="00B346B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ttuoverflow-hidden"/>
          <w:b/>
          <w:bCs/>
          <w:caps/>
          <w:sz w:val="20"/>
          <w:szCs w:val="20"/>
        </w:rPr>
        <w:t>Nu Rho Psi: Undergraduate Neuroscience Honors Society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Johns Hopkins Homewood Campus</w:t>
      </w:r>
    </w:p>
    <w:p w14:paraId="22DB6797" w14:textId="4C713414" w:rsidR="00706A9F" w:rsidRDefault="00B346B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Treasurer and Mentor</w:t>
      </w:r>
      <w:r>
        <w:rPr>
          <w:rStyle w:val="fs13fw4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 xml:space="preserve">September 2020 </w:t>
      </w:r>
      <w:r w:rsidR="008C72E9">
        <w:rPr>
          <w:rStyle w:val="fs13fw4overflow-hidden"/>
          <w:sz w:val="20"/>
          <w:szCs w:val="20"/>
        </w:rPr>
        <w:t>–</w:t>
      </w:r>
      <w:r>
        <w:rPr>
          <w:rStyle w:val="fs13fw4overflow-hidden"/>
          <w:sz w:val="20"/>
          <w:szCs w:val="20"/>
        </w:rPr>
        <w:t xml:space="preserve"> </w:t>
      </w:r>
      <w:r w:rsidR="008C72E9">
        <w:rPr>
          <w:rStyle w:val="fs13fw4overflow-hidden"/>
          <w:sz w:val="20"/>
          <w:szCs w:val="20"/>
        </w:rPr>
        <w:t>May 2023</w:t>
      </w:r>
    </w:p>
    <w:p w14:paraId="5621BEF5" w14:textId="77777777" w:rsidR="00706A9F" w:rsidRDefault="00B346B7">
      <w:pPr>
        <w:numPr>
          <w:ilvl w:val="0"/>
          <w:numId w:val="9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Mentored 2 students through the Glial Cell Network mentorship program</w:t>
      </w:r>
    </w:p>
    <w:p w14:paraId="67A79232" w14:textId="77777777" w:rsidR="00706A9F" w:rsidRDefault="00B346B7">
      <w:pPr>
        <w:numPr>
          <w:ilvl w:val="0"/>
          <w:numId w:val="9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Acquired funds for Nu Rho Psi's events, such as annual High Table research dinner</w:t>
      </w:r>
    </w:p>
    <w:p w14:paraId="22A07629" w14:textId="5CD6B0A9" w:rsidR="00706A9F" w:rsidRDefault="00B346B7">
      <w:pPr>
        <w:numPr>
          <w:ilvl w:val="0"/>
          <w:numId w:val="9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Planned general body meetings where 100</w:t>
      </w:r>
      <w:r w:rsidR="00CF734D">
        <w:rPr>
          <w:sz w:val="20"/>
          <w:szCs w:val="20"/>
        </w:rPr>
        <w:t xml:space="preserve">+ </w:t>
      </w:r>
      <w:r>
        <w:rPr>
          <w:sz w:val="20"/>
          <w:szCs w:val="20"/>
        </w:rPr>
        <w:t>attend every two weeks with faculty</w:t>
      </w:r>
    </w:p>
    <w:p w14:paraId="00E1CF40" w14:textId="4EFF2F6D" w:rsidR="00706A9F" w:rsidRDefault="00B346B7">
      <w:pPr>
        <w:numPr>
          <w:ilvl w:val="0"/>
          <w:numId w:val="9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Organized research talk with Dr. Tasha Golden on the Arts in Mental Health in partnership with 2 other clubs</w:t>
      </w:r>
      <w:r w:rsidR="008C215B">
        <w:rPr>
          <w:sz w:val="20"/>
          <w:szCs w:val="20"/>
        </w:rPr>
        <w:t>, 35+ students</w:t>
      </w:r>
    </w:p>
    <w:p w14:paraId="71D8813F" w14:textId="77777777" w:rsidR="00706A9F" w:rsidRDefault="00B346B7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19E3342B" w14:textId="77777777" w:rsidR="00706A9F" w:rsidRDefault="00B346B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ttuoverflow-hidden"/>
          <w:b/>
          <w:bCs/>
          <w:caps/>
          <w:sz w:val="20"/>
          <w:szCs w:val="20"/>
        </w:rPr>
        <w:t>Omega Psi: Undergraduate Cognitive Science Honors Society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Johns Hopkins Homewood Campus</w:t>
      </w:r>
    </w:p>
    <w:p w14:paraId="3C551263" w14:textId="1E3293AB" w:rsidR="00706A9F" w:rsidRDefault="00B346B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Treasurer and Mentor</w:t>
      </w:r>
      <w:r>
        <w:rPr>
          <w:rStyle w:val="fs13fw4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 xml:space="preserve">September 2020 </w:t>
      </w:r>
      <w:r w:rsidR="008C72E9">
        <w:rPr>
          <w:rStyle w:val="fs13fw4overflow-hidden"/>
          <w:sz w:val="20"/>
          <w:szCs w:val="20"/>
        </w:rPr>
        <w:t>–</w:t>
      </w:r>
      <w:r>
        <w:rPr>
          <w:rStyle w:val="fs13fw4overflow-hidden"/>
          <w:sz w:val="20"/>
          <w:szCs w:val="20"/>
        </w:rPr>
        <w:t xml:space="preserve"> </w:t>
      </w:r>
      <w:r w:rsidR="008C72E9">
        <w:rPr>
          <w:rStyle w:val="fs13fw4overflow-hidden"/>
          <w:sz w:val="20"/>
          <w:szCs w:val="20"/>
        </w:rPr>
        <w:t>May 2023</w:t>
      </w:r>
    </w:p>
    <w:p w14:paraId="26AF45B8" w14:textId="77777777" w:rsidR="00706A9F" w:rsidRDefault="00B346B7">
      <w:pPr>
        <w:numPr>
          <w:ilvl w:val="0"/>
          <w:numId w:val="10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Mentored 4 students through mentorship program, meeting at least once a semester</w:t>
      </w:r>
    </w:p>
    <w:p w14:paraId="2D1270F2" w14:textId="77777777" w:rsidR="00706A9F" w:rsidRDefault="00B346B7">
      <w:pPr>
        <w:numPr>
          <w:ilvl w:val="0"/>
          <w:numId w:val="10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Acquired funds for Omega Psi's events, such as general body meetings and Annual Conference</w:t>
      </w:r>
    </w:p>
    <w:p w14:paraId="3783CA3B" w14:textId="77777777" w:rsidR="00706A9F" w:rsidRDefault="00B346B7">
      <w:pPr>
        <w:numPr>
          <w:ilvl w:val="0"/>
          <w:numId w:val="10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Grew general body meetings from around 10 members to 50+</w:t>
      </w:r>
    </w:p>
    <w:p w14:paraId="55F21CDD" w14:textId="77777777" w:rsidR="00706A9F" w:rsidRDefault="00B346B7">
      <w:pPr>
        <w:numPr>
          <w:ilvl w:val="0"/>
          <w:numId w:val="10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Planned 5th, 6th and planning 7th Annual Conference, where speakers from various other universities speak to 100+ students</w:t>
      </w:r>
    </w:p>
    <w:p w14:paraId="444A258C" w14:textId="77777777" w:rsidR="00706A9F" w:rsidRDefault="00B346B7">
      <w:pPr>
        <w:numPr>
          <w:ilvl w:val="0"/>
          <w:numId w:val="10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Revamped honors membership qualifications with rest of Omega Psi Executive Board and Cognitive Science Department's Academic Program Coordinator</w:t>
      </w:r>
    </w:p>
    <w:p w14:paraId="6B8F4ED6" w14:textId="77777777" w:rsidR="00706A9F" w:rsidRDefault="00B346B7">
      <w:pPr>
        <w:spacing w:line="200" w:lineRule="atLeast"/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73D065EB" w14:textId="77777777" w:rsidR="00706A9F" w:rsidRDefault="00B346B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6ttuoverflow-hidden"/>
          <w:b/>
          <w:bCs/>
          <w:caps/>
          <w:sz w:val="20"/>
          <w:szCs w:val="20"/>
        </w:rPr>
        <w:t>Thread</w:t>
      </w:r>
      <w:r>
        <w:rPr>
          <w:rStyle w:val="fs13fw4"/>
          <w:cap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Baltimore, MD</w:t>
      </w:r>
    </w:p>
    <w:p w14:paraId="1CE2E415" w14:textId="77777777" w:rsidR="00706A9F" w:rsidRDefault="00B346B7">
      <w:pPr>
        <w:tabs>
          <w:tab w:val="right" w:pos="10800"/>
        </w:tabs>
        <w:spacing w:line="200" w:lineRule="atLeast"/>
        <w:rPr>
          <w:rStyle w:val="fs13fw4"/>
          <w:sz w:val="20"/>
          <w:szCs w:val="20"/>
        </w:rPr>
      </w:pPr>
      <w:r>
        <w:rPr>
          <w:rStyle w:val="fs13fw4fsioverflow-hidden"/>
          <w:i/>
          <w:iCs/>
          <w:sz w:val="20"/>
          <w:szCs w:val="20"/>
        </w:rPr>
        <w:t>Head of Family</w:t>
      </w:r>
      <w:r>
        <w:rPr>
          <w:rStyle w:val="fs13fw4"/>
          <w:i/>
          <w:iCs/>
          <w:sz w:val="20"/>
          <w:szCs w:val="20"/>
        </w:rPr>
        <w:tab/>
      </w:r>
      <w:r>
        <w:rPr>
          <w:rStyle w:val="fs13fw4overflow-hidden"/>
          <w:sz w:val="20"/>
          <w:szCs w:val="20"/>
        </w:rPr>
        <w:t>February 2020 - October 2021</w:t>
      </w:r>
    </w:p>
    <w:p w14:paraId="4754A8E9" w14:textId="77777777" w:rsidR="00706A9F" w:rsidRDefault="00B346B7">
      <w:pPr>
        <w:numPr>
          <w:ilvl w:val="0"/>
          <w:numId w:val="11"/>
        </w:numPr>
        <w:spacing w:line="200" w:lineRule="atLeast"/>
        <w:ind w:left="212" w:hanging="193"/>
        <w:rPr>
          <w:sz w:val="20"/>
          <w:szCs w:val="20"/>
        </w:rPr>
      </w:pPr>
      <w:r>
        <w:rPr>
          <w:sz w:val="20"/>
          <w:szCs w:val="20"/>
        </w:rPr>
        <w:t>Provided academic and social mentorship to a struggling, underprivileged high school student in Baltimore as well as a fellow volunteer in “family”</w:t>
      </w:r>
    </w:p>
    <w:p w14:paraId="33CC6214" w14:textId="6DC0639D" w:rsidR="00706A9F" w:rsidRDefault="00706A9F" w:rsidP="00C71963">
      <w:pPr>
        <w:spacing w:line="200" w:lineRule="atLeast"/>
        <w:rPr>
          <w:sz w:val="20"/>
          <w:szCs w:val="20"/>
        </w:rPr>
      </w:pPr>
    </w:p>
    <w:sectPr w:rsidR="00706A9F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54A837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4EE7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AD488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144A0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390B0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5433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CD8A1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2A287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C5438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3945A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578EED4">
      <w:start w:val="1"/>
      <w:numFmt w:val="bullet"/>
      <w:lvlText w:val="o"/>
      <w:lvlJc w:val="left"/>
      <w:pPr>
        <w:tabs>
          <w:tab w:val="num" w:pos="630"/>
        </w:tabs>
        <w:ind w:left="630" w:hanging="360"/>
      </w:pPr>
      <w:rPr>
        <w:rFonts w:ascii="Courier New" w:hAnsi="Courier New"/>
      </w:rPr>
    </w:lvl>
    <w:lvl w:ilvl="2" w:tplc="E49482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02231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85030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38AE1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F64D8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1A5E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FE6D6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FB6E1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04FA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8898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8D027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98867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3247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DC642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686768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FA89E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3D4A9F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D2E44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43237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D304F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79886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20EFC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FC6F5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AC80F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01AF9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24A66C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40AB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54421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6D018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58E72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33E0F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2BA80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F477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76452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4687B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AB431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7484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86C8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D1C4F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CA4E7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7EAFF0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BA483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6A7F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99F619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304D0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68C664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96E64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328D1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824AC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AC4FC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4AA3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F06A4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32A404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0EC54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162D1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52E7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C206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F6C6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16460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50ECF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C6CB6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CFC419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C40B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8B892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4AF7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1C254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285D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49256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E7EDB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656BF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F9F005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7893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4B02F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4D483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1FC2E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F5258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78687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FE4F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44E2D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7FE862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F637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FEE07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7DE253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C746BD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7EA70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A1A257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82404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70C58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17B613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25A19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E475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606D5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9626D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6C450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BA47D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EFE5F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FC278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125C0E55"/>
    <w:multiLevelType w:val="hybridMultilevel"/>
    <w:tmpl w:val="12E2AA44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13" w15:restartNumberingAfterBreak="0">
    <w:nsid w:val="43D044A9"/>
    <w:multiLevelType w:val="hybridMultilevel"/>
    <w:tmpl w:val="609242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35E0363"/>
    <w:multiLevelType w:val="hybridMultilevel"/>
    <w:tmpl w:val="18F84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797660">
    <w:abstractNumId w:val="0"/>
  </w:num>
  <w:num w:numId="2" w16cid:durableId="1460804059">
    <w:abstractNumId w:val="1"/>
  </w:num>
  <w:num w:numId="3" w16cid:durableId="613093179">
    <w:abstractNumId w:val="2"/>
  </w:num>
  <w:num w:numId="4" w16cid:durableId="437867810">
    <w:abstractNumId w:val="3"/>
  </w:num>
  <w:num w:numId="5" w16cid:durableId="203174437">
    <w:abstractNumId w:val="4"/>
  </w:num>
  <w:num w:numId="6" w16cid:durableId="224806304">
    <w:abstractNumId w:val="5"/>
  </w:num>
  <w:num w:numId="7" w16cid:durableId="1122386459">
    <w:abstractNumId w:val="6"/>
  </w:num>
  <w:num w:numId="8" w16cid:durableId="1714190602">
    <w:abstractNumId w:val="7"/>
  </w:num>
  <w:num w:numId="9" w16cid:durableId="169490816">
    <w:abstractNumId w:val="8"/>
  </w:num>
  <w:num w:numId="10" w16cid:durableId="1932397312">
    <w:abstractNumId w:val="9"/>
  </w:num>
  <w:num w:numId="11" w16cid:durableId="1984696914">
    <w:abstractNumId w:val="10"/>
  </w:num>
  <w:num w:numId="12" w16cid:durableId="1432968729">
    <w:abstractNumId w:val="11"/>
  </w:num>
  <w:num w:numId="13" w16cid:durableId="886572843">
    <w:abstractNumId w:val="14"/>
  </w:num>
  <w:num w:numId="14" w16cid:durableId="1837917320">
    <w:abstractNumId w:val="13"/>
  </w:num>
  <w:num w:numId="15" w16cid:durableId="16833870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6A9F"/>
    <w:rsid w:val="00015A60"/>
    <w:rsid w:val="000362B1"/>
    <w:rsid w:val="00041FB5"/>
    <w:rsid w:val="00067A58"/>
    <w:rsid w:val="000B61E3"/>
    <w:rsid w:val="000B7958"/>
    <w:rsid w:val="000D3837"/>
    <w:rsid w:val="000F549D"/>
    <w:rsid w:val="000F618E"/>
    <w:rsid w:val="00121691"/>
    <w:rsid w:val="00126770"/>
    <w:rsid w:val="00127891"/>
    <w:rsid w:val="001446F7"/>
    <w:rsid w:val="00157D20"/>
    <w:rsid w:val="0018626E"/>
    <w:rsid w:val="001B5866"/>
    <w:rsid w:val="001D4F77"/>
    <w:rsid w:val="001E0BD2"/>
    <w:rsid w:val="001E2944"/>
    <w:rsid w:val="002011E0"/>
    <w:rsid w:val="00203179"/>
    <w:rsid w:val="0027054E"/>
    <w:rsid w:val="00293452"/>
    <w:rsid w:val="002C0924"/>
    <w:rsid w:val="002D0216"/>
    <w:rsid w:val="002E62A2"/>
    <w:rsid w:val="002E62BF"/>
    <w:rsid w:val="002E7724"/>
    <w:rsid w:val="00316896"/>
    <w:rsid w:val="003319B3"/>
    <w:rsid w:val="003324F1"/>
    <w:rsid w:val="00361D21"/>
    <w:rsid w:val="003640B7"/>
    <w:rsid w:val="0036689C"/>
    <w:rsid w:val="003741F4"/>
    <w:rsid w:val="00387BE3"/>
    <w:rsid w:val="0039352F"/>
    <w:rsid w:val="00397A1C"/>
    <w:rsid w:val="003F4105"/>
    <w:rsid w:val="003F49EF"/>
    <w:rsid w:val="0041754E"/>
    <w:rsid w:val="00477DE6"/>
    <w:rsid w:val="00485997"/>
    <w:rsid w:val="004A5358"/>
    <w:rsid w:val="004C061C"/>
    <w:rsid w:val="004C4FFB"/>
    <w:rsid w:val="004D0857"/>
    <w:rsid w:val="004D2F71"/>
    <w:rsid w:val="0050376A"/>
    <w:rsid w:val="00531F7A"/>
    <w:rsid w:val="005446AA"/>
    <w:rsid w:val="005476B3"/>
    <w:rsid w:val="005675DB"/>
    <w:rsid w:val="00586570"/>
    <w:rsid w:val="005C470A"/>
    <w:rsid w:val="005C637B"/>
    <w:rsid w:val="005F1C88"/>
    <w:rsid w:val="005F2F01"/>
    <w:rsid w:val="005F3ED5"/>
    <w:rsid w:val="005F46B1"/>
    <w:rsid w:val="006354B0"/>
    <w:rsid w:val="00646700"/>
    <w:rsid w:val="00664D7A"/>
    <w:rsid w:val="00666A42"/>
    <w:rsid w:val="00677672"/>
    <w:rsid w:val="00677971"/>
    <w:rsid w:val="006806D9"/>
    <w:rsid w:val="006C65D7"/>
    <w:rsid w:val="006D7645"/>
    <w:rsid w:val="006E69AA"/>
    <w:rsid w:val="006E742C"/>
    <w:rsid w:val="006F5702"/>
    <w:rsid w:val="0070279C"/>
    <w:rsid w:val="00706A9F"/>
    <w:rsid w:val="00735479"/>
    <w:rsid w:val="00736437"/>
    <w:rsid w:val="007438EC"/>
    <w:rsid w:val="00744C00"/>
    <w:rsid w:val="00754FD7"/>
    <w:rsid w:val="0076266C"/>
    <w:rsid w:val="00770D6A"/>
    <w:rsid w:val="007A14AA"/>
    <w:rsid w:val="007D5F3F"/>
    <w:rsid w:val="007E4734"/>
    <w:rsid w:val="008050D7"/>
    <w:rsid w:val="00815D8C"/>
    <w:rsid w:val="00822853"/>
    <w:rsid w:val="00844D1C"/>
    <w:rsid w:val="008462E9"/>
    <w:rsid w:val="00870E8E"/>
    <w:rsid w:val="0088173F"/>
    <w:rsid w:val="00894932"/>
    <w:rsid w:val="008A7B6E"/>
    <w:rsid w:val="008C215B"/>
    <w:rsid w:val="008C4DA4"/>
    <w:rsid w:val="008C72E9"/>
    <w:rsid w:val="009011F7"/>
    <w:rsid w:val="00902A32"/>
    <w:rsid w:val="009067F3"/>
    <w:rsid w:val="00942AAF"/>
    <w:rsid w:val="00986B25"/>
    <w:rsid w:val="00993773"/>
    <w:rsid w:val="009D39A9"/>
    <w:rsid w:val="009F1387"/>
    <w:rsid w:val="00A14EC2"/>
    <w:rsid w:val="00A231F0"/>
    <w:rsid w:val="00A5392B"/>
    <w:rsid w:val="00A63DC0"/>
    <w:rsid w:val="00A673AC"/>
    <w:rsid w:val="00A87A2D"/>
    <w:rsid w:val="00A957F7"/>
    <w:rsid w:val="00AB07CD"/>
    <w:rsid w:val="00AB52D8"/>
    <w:rsid w:val="00AC5677"/>
    <w:rsid w:val="00AD122D"/>
    <w:rsid w:val="00AD230B"/>
    <w:rsid w:val="00AE2282"/>
    <w:rsid w:val="00AF50A9"/>
    <w:rsid w:val="00B1065A"/>
    <w:rsid w:val="00B30DFA"/>
    <w:rsid w:val="00B315E5"/>
    <w:rsid w:val="00B346B7"/>
    <w:rsid w:val="00B506CA"/>
    <w:rsid w:val="00B5414F"/>
    <w:rsid w:val="00B56031"/>
    <w:rsid w:val="00B64193"/>
    <w:rsid w:val="00B70ED9"/>
    <w:rsid w:val="00B7164C"/>
    <w:rsid w:val="00B81283"/>
    <w:rsid w:val="00B82B7F"/>
    <w:rsid w:val="00B92502"/>
    <w:rsid w:val="00B953CD"/>
    <w:rsid w:val="00BA0993"/>
    <w:rsid w:val="00BB768B"/>
    <w:rsid w:val="00BF032B"/>
    <w:rsid w:val="00C50DE2"/>
    <w:rsid w:val="00C60D16"/>
    <w:rsid w:val="00C66D68"/>
    <w:rsid w:val="00C67E88"/>
    <w:rsid w:val="00C71963"/>
    <w:rsid w:val="00CA1073"/>
    <w:rsid w:val="00CC0D99"/>
    <w:rsid w:val="00CF734D"/>
    <w:rsid w:val="00D031A8"/>
    <w:rsid w:val="00D25B9A"/>
    <w:rsid w:val="00D65947"/>
    <w:rsid w:val="00D75B77"/>
    <w:rsid w:val="00D8318A"/>
    <w:rsid w:val="00D9327F"/>
    <w:rsid w:val="00D969D0"/>
    <w:rsid w:val="00DC7D27"/>
    <w:rsid w:val="00DD5F63"/>
    <w:rsid w:val="00DD7021"/>
    <w:rsid w:val="00DE0B82"/>
    <w:rsid w:val="00DE3418"/>
    <w:rsid w:val="00DE74C6"/>
    <w:rsid w:val="00DF0537"/>
    <w:rsid w:val="00E14339"/>
    <w:rsid w:val="00E25CF6"/>
    <w:rsid w:val="00E32BC7"/>
    <w:rsid w:val="00E340A5"/>
    <w:rsid w:val="00E41BFD"/>
    <w:rsid w:val="00E52802"/>
    <w:rsid w:val="00E52C9A"/>
    <w:rsid w:val="00E636CF"/>
    <w:rsid w:val="00EB51B5"/>
    <w:rsid w:val="00ED1E47"/>
    <w:rsid w:val="00EF4CE7"/>
    <w:rsid w:val="00F0147E"/>
    <w:rsid w:val="00F269F9"/>
    <w:rsid w:val="00F3579E"/>
    <w:rsid w:val="00F36A40"/>
    <w:rsid w:val="00F426A4"/>
    <w:rsid w:val="00F80B15"/>
    <w:rsid w:val="00FC355C"/>
    <w:rsid w:val="00FC553A"/>
    <w:rsid w:val="00FD22DA"/>
    <w:rsid w:val="00FD3406"/>
    <w:rsid w:val="00FD42FB"/>
    <w:rsid w:val="00FD684E"/>
    <w:rsid w:val="00FF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AD73B"/>
  <w15:docId w15:val="{48D7B9DA-9997-4A86-96EB-D7BEC014D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fw6overflow-hidden">
    <w:name w:val="fs13 fw6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character" w:customStyle="1" w:styleId="fs13fw4fsioverflow-hidden">
    <w:name w:val="fs13 fw4 fsi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ttuoverflow-hidden">
    <w:name w:val="fs13 fw6 ttu overflow-hidden"/>
    <w:basedOn w:val="DefaultParagraphFont"/>
  </w:style>
  <w:style w:type="paragraph" w:styleId="ListParagraph">
    <w:name w:val="List Paragraph"/>
    <w:basedOn w:val="Normal"/>
    <w:uiPriority w:val="34"/>
    <w:qFormat/>
    <w:rsid w:val="0070279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50D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0DE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0DE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0D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0DE2"/>
    <w:rPr>
      <w:b/>
      <w:bCs/>
    </w:rPr>
  </w:style>
  <w:style w:type="paragraph" w:styleId="Revision">
    <w:name w:val="Revision"/>
    <w:hidden/>
    <w:uiPriority w:val="99"/>
    <w:semiHidden/>
    <w:rsid w:val="00A673A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705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5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50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thy.shi@yale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1167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Shi, Kathy</cp:lastModifiedBy>
  <cp:revision>81</cp:revision>
  <cp:lastPrinted>2024-09-09T17:45:00Z</cp:lastPrinted>
  <dcterms:created xsi:type="dcterms:W3CDTF">2024-09-09T17:45:00Z</dcterms:created>
  <dcterms:modified xsi:type="dcterms:W3CDTF">2025-10-09T18:50:00Z</dcterms:modified>
</cp:coreProperties>
</file>